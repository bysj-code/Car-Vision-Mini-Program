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51B8B" w:rsidRDefault="00851B8B">
      <w:pPr>
        <w:pStyle w:val="af0"/>
        <w:spacing w:after="240"/>
        <w:rPr>
          <w:sz w:val="32"/>
          <w:szCs w:val="32"/>
        </w:rPr>
      </w:pPr>
      <w:bookmarkStart w:id="0" w:name="_Toc420410315"/>
      <w:bookmarkStart w:id="1" w:name="_Toc60760176"/>
      <w:bookmarkStart w:id="2" w:name="_Toc417044878"/>
      <w:bookmarkStart w:id="3" w:name="_Toc18890"/>
      <w:bookmarkStart w:id="4" w:name="_Toc355824153"/>
      <w:bookmarkStart w:id="5" w:name="_Toc74047155"/>
      <w:r>
        <w:rPr>
          <w:rFonts w:hint="eastAsia"/>
          <w:sz w:val="32"/>
          <w:szCs w:val="32"/>
        </w:rPr>
        <w:t>摘</w:t>
      </w:r>
      <w:r w:rsidR="0029371A">
        <w:rPr>
          <w:rFonts w:hint="eastAsia"/>
          <w:sz w:val="32"/>
          <w:szCs w:val="32"/>
        </w:rPr>
        <w:t xml:space="preserve">  </w:t>
      </w:r>
      <w:r>
        <w:rPr>
          <w:rFonts w:hint="eastAsia"/>
          <w:sz w:val="32"/>
          <w:szCs w:val="32"/>
        </w:rPr>
        <w:t>要</w:t>
      </w:r>
      <w:bookmarkEnd w:id="0"/>
      <w:bookmarkEnd w:id="1"/>
      <w:bookmarkEnd w:id="5"/>
    </w:p>
    <w:p w:rsidR="0029371A" w:rsidRDefault="00E11537" w:rsidP="0029371A">
      <w:r>
        <w:rPr>
          <w:rFonts w:hint="eastAsia"/>
        </w:rPr>
        <w:t>出行是最基本的生活需求</w:t>
      </w:r>
      <w:r w:rsidR="00DD3C33">
        <w:rPr>
          <w:rFonts w:hint="eastAsia"/>
        </w:rPr>
        <w:t>，</w:t>
      </w:r>
      <w:r w:rsidR="005630DD">
        <w:rPr>
          <w:rFonts w:hint="eastAsia"/>
        </w:rPr>
        <w:t>人们生活水平提高后对于</w:t>
      </w:r>
      <w:r>
        <w:rPr>
          <w:rFonts w:hint="eastAsia"/>
        </w:rPr>
        <w:t>出行</w:t>
      </w:r>
      <w:r w:rsidR="005630DD">
        <w:rPr>
          <w:rFonts w:hint="eastAsia"/>
        </w:rPr>
        <w:t>的要求也越来越高。</w:t>
      </w:r>
      <w:r>
        <w:rPr>
          <w:rFonts w:hint="eastAsia"/>
        </w:rPr>
        <w:t>汽车做为出行</w:t>
      </w:r>
      <w:r w:rsidR="00290C55">
        <w:rPr>
          <w:rFonts w:hint="eastAsia"/>
        </w:rPr>
        <w:t>的一种</w:t>
      </w:r>
      <w:r>
        <w:rPr>
          <w:rFonts w:hint="eastAsia"/>
        </w:rPr>
        <w:t>工具</w:t>
      </w:r>
      <w:r w:rsidR="00290C55">
        <w:rPr>
          <w:rFonts w:hint="eastAsia"/>
        </w:rPr>
        <w:t>对于</w:t>
      </w:r>
      <w:r>
        <w:rPr>
          <w:rFonts w:hint="eastAsia"/>
        </w:rPr>
        <w:t>汽车</w:t>
      </w:r>
      <w:r w:rsidR="005630DD">
        <w:rPr>
          <w:rFonts w:hint="eastAsia"/>
        </w:rPr>
        <w:t>的</w:t>
      </w:r>
      <w:r>
        <w:rPr>
          <w:rFonts w:hint="eastAsia"/>
        </w:rPr>
        <w:t>销售管理</w:t>
      </w:r>
      <w:r w:rsidR="00DD3C33">
        <w:rPr>
          <w:rFonts w:hint="eastAsia"/>
        </w:rPr>
        <w:t>显得更为重要。我国自改革后，每个家庭的经济水平都得到了提高，</w:t>
      </w:r>
      <w:r>
        <w:rPr>
          <w:rFonts w:hint="eastAsia"/>
        </w:rPr>
        <w:t>汽车</w:t>
      </w:r>
      <w:r w:rsidR="005630DD">
        <w:rPr>
          <w:rFonts w:hint="eastAsia"/>
        </w:rPr>
        <w:t>成为必须品。目前我国大部分的</w:t>
      </w:r>
      <w:r>
        <w:rPr>
          <w:rFonts w:ascii="宋体" w:hAnsi="宋体" w:cs="宋体" w:hint="eastAsia"/>
          <w:color w:val="000000"/>
          <w:kern w:val="0"/>
          <w:szCs w:val="24"/>
        </w:rPr>
        <w:t>汽车销售店</w:t>
      </w:r>
      <w:r w:rsidR="00DD3C33">
        <w:rPr>
          <w:rFonts w:hint="eastAsia"/>
        </w:rPr>
        <w:t>对</w:t>
      </w:r>
      <w:r>
        <w:rPr>
          <w:rFonts w:hint="eastAsia"/>
        </w:rPr>
        <w:t>汽车</w:t>
      </w:r>
      <w:r w:rsidR="005630DD">
        <w:rPr>
          <w:rFonts w:hint="eastAsia"/>
        </w:rPr>
        <w:t>的</w:t>
      </w:r>
      <w:r>
        <w:rPr>
          <w:rFonts w:hint="eastAsia"/>
        </w:rPr>
        <w:t>线上宣传</w:t>
      </w:r>
      <w:r w:rsidR="00DD3C33">
        <w:rPr>
          <w:rFonts w:hint="eastAsia"/>
        </w:rPr>
        <w:t>并不重视，</w:t>
      </w:r>
      <w:r>
        <w:rPr>
          <w:rFonts w:hint="eastAsia"/>
        </w:rPr>
        <w:t>还是采用传统的方式进行汽车的销售</w:t>
      </w:r>
      <w:r w:rsidR="00DD3C33">
        <w:rPr>
          <w:rFonts w:hint="eastAsia"/>
        </w:rPr>
        <w:t>，造成</w:t>
      </w:r>
      <w:r w:rsidR="005630DD">
        <w:rPr>
          <w:rFonts w:hint="eastAsia"/>
        </w:rPr>
        <w:t>销量的降低</w:t>
      </w:r>
      <w:r w:rsidR="00DD3C33">
        <w:rPr>
          <w:rFonts w:hint="eastAsia"/>
        </w:rPr>
        <w:t>。为了保证</w:t>
      </w:r>
      <w:r>
        <w:rPr>
          <w:rFonts w:ascii="宋体" w:hAnsi="宋体" w:cs="宋体" w:hint="eastAsia"/>
          <w:color w:val="000000"/>
          <w:kern w:val="0"/>
          <w:szCs w:val="24"/>
        </w:rPr>
        <w:t>汽车销售店</w:t>
      </w:r>
      <w:r w:rsidR="005630DD">
        <w:rPr>
          <w:rFonts w:hint="eastAsia"/>
        </w:rPr>
        <w:t>销售</w:t>
      </w:r>
      <w:r w:rsidR="00DD3C33">
        <w:rPr>
          <w:rFonts w:hint="eastAsia"/>
        </w:rPr>
        <w:t>的增长和</w:t>
      </w:r>
      <w:r w:rsidR="00290C55">
        <w:rPr>
          <w:rFonts w:hint="eastAsia"/>
        </w:rPr>
        <w:t>工作</w:t>
      </w:r>
      <w:r w:rsidR="00DD3C33">
        <w:rPr>
          <w:rFonts w:hint="eastAsia"/>
        </w:rPr>
        <w:t>合理的安排，一个方便使用、功能丰富、操作简单的</w:t>
      </w:r>
      <w:r>
        <w:rPr>
          <w:rFonts w:hint="eastAsia"/>
        </w:rPr>
        <w:t>车视界小程序</w:t>
      </w:r>
      <w:r w:rsidR="00DD3C33">
        <w:rPr>
          <w:rFonts w:hint="eastAsia"/>
        </w:rPr>
        <w:t>非常重要。</w:t>
      </w:r>
    </w:p>
    <w:p w:rsidR="00851B8B" w:rsidRDefault="00DD3C33" w:rsidP="00DF2B46">
      <w:r>
        <w:rPr>
          <w:rFonts w:hint="eastAsia"/>
        </w:rPr>
        <w:t>本</w:t>
      </w:r>
      <w:r w:rsidR="00E11537">
        <w:rPr>
          <w:rFonts w:hint="eastAsia"/>
        </w:rPr>
        <w:t>车视界小程序</w:t>
      </w:r>
      <w:r>
        <w:rPr>
          <w:rFonts w:hint="eastAsia"/>
        </w:rPr>
        <w:t>采用</w:t>
      </w:r>
      <w:r w:rsidR="00290C55">
        <w:rPr>
          <w:rFonts w:hint="eastAsia"/>
        </w:rPr>
        <w:t>java</w:t>
      </w:r>
      <w:r>
        <w:rPr>
          <w:rFonts w:hint="eastAsia"/>
        </w:rPr>
        <w:t>语言和</w:t>
      </w:r>
      <w:r w:rsidR="00290C55">
        <w:rPr>
          <w:rFonts w:hint="eastAsia"/>
        </w:rPr>
        <w:t>mysql</w:t>
      </w:r>
      <w:r>
        <w:rPr>
          <w:rFonts w:hint="eastAsia"/>
        </w:rPr>
        <w:t>数据库进行设计，</w:t>
      </w:r>
      <w:r w:rsidR="007835C0">
        <w:rPr>
          <w:rFonts w:hint="eastAsia"/>
        </w:rPr>
        <w:t>PC</w:t>
      </w:r>
      <w:r w:rsidR="007835C0">
        <w:rPr>
          <w:rFonts w:hint="eastAsia"/>
        </w:rPr>
        <w:t>端</w:t>
      </w:r>
      <w:r>
        <w:rPr>
          <w:rFonts w:hint="eastAsia"/>
        </w:rPr>
        <w:t>运行平台为</w:t>
      </w:r>
      <w:r w:rsidR="00290C55">
        <w:rPr>
          <w:rFonts w:hint="eastAsia"/>
        </w:rPr>
        <w:t>myeclipse</w:t>
      </w:r>
      <w:r>
        <w:rPr>
          <w:rFonts w:hint="eastAsia"/>
        </w:rPr>
        <w:t>，结构为</w:t>
      </w:r>
      <w:r w:rsidR="00290C55">
        <w:rPr>
          <w:rFonts w:hint="eastAsia"/>
        </w:rPr>
        <w:t>ssm</w:t>
      </w:r>
      <w:r>
        <w:rPr>
          <w:rFonts w:hint="eastAsia"/>
        </w:rPr>
        <w:t>。本系统包括的内容有</w:t>
      </w:r>
      <w:r w:rsidR="00E11537">
        <w:rPr>
          <w:rFonts w:hint="eastAsia"/>
        </w:rPr>
        <w:t>汽车信息</w:t>
      </w:r>
      <w:r>
        <w:rPr>
          <w:rFonts w:hint="eastAsia"/>
        </w:rPr>
        <w:t>、</w:t>
      </w:r>
      <w:r w:rsidR="00E11537">
        <w:rPr>
          <w:rFonts w:hint="eastAsia"/>
        </w:rPr>
        <w:t>品牌信息</w:t>
      </w:r>
      <w:r>
        <w:rPr>
          <w:rFonts w:hint="eastAsia"/>
        </w:rPr>
        <w:t>、</w:t>
      </w:r>
      <w:r w:rsidR="00E11537">
        <w:rPr>
          <w:rFonts w:hint="eastAsia"/>
        </w:rPr>
        <w:t>公告</w:t>
      </w:r>
      <w:r w:rsidR="00290C55">
        <w:rPr>
          <w:rFonts w:hint="eastAsia"/>
        </w:rPr>
        <w:t>信息</w:t>
      </w:r>
      <w:r>
        <w:rPr>
          <w:rFonts w:hint="eastAsia"/>
        </w:rPr>
        <w:t>、</w:t>
      </w:r>
      <w:r w:rsidR="00290C55">
        <w:rPr>
          <w:rFonts w:hint="eastAsia"/>
        </w:rPr>
        <w:t>评论信息</w:t>
      </w:r>
      <w:r w:rsidR="00E11537">
        <w:rPr>
          <w:rFonts w:hint="eastAsia"/>
        </w:rPr>
        <w:t>等</w:t>
      </w:r>
      <w:r w:rsidR="00DF2B46">
        <w:rPr>
          <w:rFonts w:hint="eastAsia"/>
        </w:rPr>
        <w:t>。用户可以注册</w:t>
      </w:r>
      <w:r w:rsidR="005630DD">
        <w:rPr>
          <w:rFonts w:hint="eastAsia"/>
        </w:rPr>
        <w:t>和</w:t>
      </w:r>
      <w:r w:rsidR="007835C0">
        <w:rPr>
          <w:rFonts w:hint="eastAsia"/>
        </w:rPr>
        <w:t>收藏</w:t>
      </w:r>
      <w:r w:rsidR="005630DD">
        <w:rPr>
          <w:rFonts w:hint="eastAsia"/>
        </w:rPr>
        <w:t>、评价</w:t>
      </w:r>
      <w:r w:rsidR="007835C0">
        <w:rPr>
          <w:rFonts w:hint="eastAsia"/>
        </w:rPr>
        <w:t>、购买</w:t>
      </w:r>
      <w:r w:rsidR="00E11537">
        <w:rPr>
          <w:rFonts w:hint="eastAsia"/>
        </w:rPr>
        <w:t>汽车</w:t>
      </w:r>
      <w:r w:rsidR="00DF2B46">
        <w:rPr>
          <w:rFonts w:hint="eastAsia"/>
        </w:rPr>
        <w:t>，</w:t>
      </w:r>
      <w:r w:rsidR="007835C0">
        <w:rPr>
          <w:rFonts w:hint="eastAsia"/>
        </w:rPr>
        <w:t>还可以实现在线</w:t>
      </w:r>
      <w:r w:rsidR="00E11537">
        <w:rPr>
          <w:rFonts w:hint="eastAsia"/>
        </w:rPr>
        <w:t>搜索</w:t>
      </w:r>
      <w:r w:rsidR="00290C55">
        <w:rPr>
          <w:rFonts w:hint="eastAsia"/>
        </w:rPr>
        <w:t>和管理</w:t>
      </w:r>
      <w:r w:rsidR="00E11537">
        <w:rPr>
          <w:rFonts w:hint="eastAsia"/>
        </w:rPr>
        <w:t>订单信息、注册</w:t>
      </w:r>
      <w:r w:rsidR="00290C55">
        <w:rPr>
          <w:rFonts w:hint="eastAsia"/>
        </w:rPr>
        <w:t>信息</w:t>
      </w:r>
      <w:r w:rsidR="007835C0">
        <w:rPr>
          <w:rFonts w:hint="eastAsia"/>
        </w:rPr>
        <w:t>。</w:t>
      </w:r>
      <w:r w:rsidR="00DF2B46">
        <w:rPr>
          <w:rFonts w:hint="eastAsia"/>
        </w:rPr>
        <w:t>管理员可以审核用户的注册信息</w:t>
      </w:r>
      <w:r w:rsidR="007835C0">
        <w:rPr>
          <w:rFonts w:hint="eastAsia"/>
        </w:rPr>
        <w:t>和管理</w:t>
      </w:r>
      <w:r w:rsidR="00E11537">
        <w:rPr>
          <w:rFonts w:hint="eastAsia"/>
        </w:rPr>
        <w:t>汽车信息</w:t>
      </w:r>
      <w:r w:rsidR="007835C0">
        <w:rPr>
          <w:rFonts w:hint="eastAsia"/>
        </w:rPr>
        <w:t>、</w:t>
      </w:r>
      <w:r w:rsidR="00E11537">
        <w:rPr>
          <w:rFonts w:hint="eastAsia"/>
        </w:rPr>
        <w:t>品牌信息</w:t>
      </w:r>
      <w:r w:rsidR="00290C55">
        <w:rPr>
          <w:rFonts w:hint="eastAsia"/>
        </w:rPr>
        <w:t>、</w:t>
      </w:r>
      <w:r w:rsidR="00E11537">
        <w:rPr>
          <w:rFonts w:hint="eastAsia"/>
        </w:rPr>
        <w:t>汽车订单信息、汽车颜色信息等</w:t>
      </w:r>
      <w:r w:rsidR="00DF2B46">
        <w:rPr>
          <w:rFonts w:hint="eastAsia"/>
        </w:rPr>
        <w:t>。本系统可以实现</w:t>
      </w:r>
      <w:r w:rsidR="00E11537">
        <w:rPr>
          <w:rFonts w:hint="eastAsia"/>
        </w:rPr>
        <w:t>汽车</w:t>
      </w:r>
      <w:r w:rsidR="00DF2B46">
        <w:rPr>
          <w:rFonts w:hint="eastAsia"/>
        </w:rPr>
        <w:t>的</w:t>
      </w:r>
      <w:r w:rsidR="007835C0">
        <w:rPr>
          <w:rFonts w:hint="eastAsia"/>
        </w:rPr>
        <w:t>销售</w:t>
      </w:r>
      <w:r w:rsidR="00290C55">
        <w:rPr>
          <w:rFonts w:hint="eastAsia"/>
        </w:rPr>
        <w:t>、</w:t>
      </w:r>
      <w:r w:rsidR="007835C0">
        <w:rPr>
          <w:rFonts w:hint="eastAsia"/>
        </w:rPr>
        <w:t>购买</w:t>
      </w:r>
      <w:r w:rsidR="00DF2B46">
        <w:rPr>
          <w:rFonts w:hint="eastAsia"/>
        </w:rPr>
        <w:t>，使</w:t>
      </w:r>
      <w:r w:rsidR="00E11537">
        <w:rPr>
          <w:rFonts w:hint="eastAsia"/>
        </w:rPr>
        <w:t>汽车</w:t>
      </w:r>
      <w:r w:rsidR="005630DD">
        <w:rPr>
          <w:rFonts w:hint="eastAsia"/>
        </w:rPr>
        <w:t>得到推荐和推广</w:t>
      </w:r>
      <w:r w:rsidR="00DF2B46">
        <w:rPr>
          <w:rFonts w:hint="eastAsia"/>
        </w:rPr>
        <w:t>，为</w:t>
      </w:r>
      <w:r w:rsidR="00290C55">
        <w:rPr>
          <w:rFonts w:hint="eastAsia"/>
        </w:rPr>
        <w:t>商家</w:t>
      </w:r>
      <w:r w:rsidR="00DF2B46">
        <w:rPr>
          <w:rFonts w:hint="eastAsia"/>
        </w:rPr>
        <w:t>的管理提供帮助。</w:t>
      </w:r>
    </w:p>
    <w:p w:rsidR="00DF2B46" w:rsidRPr="00DF2B46" w:rsidRDefault="00DF2B46" w:rsidP="00DF2B46">
      <w:pPr>
        <w:rPr>
          <w:rFonts w:ascii="宋体" w:hAnsi="宋体" w:cs="宋体"/>
          <w:color w:val="000000"/>
        </w:rPr>
      </w:pPr>
    </w:p>
    <w:p w:rsidR="00851B8B" w:rsidRPr="00DF2B46" w:rsidRDefault="00851B8B">
      <w:pPr>
        <w:ind w:firstLineChars="0" w:firstLine="0"/>
        <w:jc w:val="left"/>
        <w:rPr>
          <w:rStyle w:val="-CharChar"/>
          <w:rFonts w:ascii="宋体" w:hAnsi="宋体"/>
        </w:rPr>
        <w:sectPr w:rsidR="00851B8B" w:rsidRPr="00DF2B46">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560" w:right="1418" w:bottom="1418" w:left="1418" w:header="851" w:footer="992" w:gutter="284"/>
          <w:pgNumType w:fmt="upperRoman"/>
          <w:cols w:space="720"/>
          <w:titlePg/>
          <w:docGrid w:linePitch="360" w:charSpace="1861"/>
        </w:sectPr>
      </w:pPr>
      <w:r w:rsidRPr="00DF2B46">
        <w:rPr>
          <w:rFonts w:ascii="黑体" w:eastAsia="黑体" w:hAnsi="黑体" w:cs="黑体" w:hint="eastAsia"/>
          <w:color w:val="000000"/>
          <w:szCs w:val="24"/>
        </w:rPr>
        <w:t>关键词</w:t>
      </w:r>
      <w:r w:rsidRPr="00DF2B46">
        <w:rPr>
          <w:rFonts w:ascii="黑体" w:eastAsia="黑体" w:hAnsi="黑体" w:cs="黑体" w:hint="eastAsia"/>
          <w:szCs w:val="24"/>
        </w:rPr>
        <w:t>：</w:t>
      </w:r>
      <w:r w:rsidR="00E11537">
        <w:rPr>
          <w:rStyle w:val="-CharChar"/>
          <w:rFonts w:ascii="宋体" w:hAnsi="宋体" w:hint="eastAsia"/>
        </w:rPr>
        <w:t>汽车信息</w:t>
      </w:r>
      <w:r w:rsidR="00DF2B46" w:rsidRPr="00DF2B46">
        <w:rPr>
          <w:rStyle w:val="-CharChar"/>
          <w:rFonts w:ascii="宋体" w:hAnsi="宋体" w:hint="eastAsia"/>
        </w:rPr>
        <w:t>；</w:t>
      </w:r>
      <w:r w:rsidR="00E11537">
        <w:rPr>
          <w:rStyle w:val="-CharChar"/>
          <w:rFonts w:ascii="宋体" w:hAnsi="宋体" w:hint="eastAsia"/>
        </w:rPr>
        <w:t>汽车订单管理</w:t>
      </w:r>
      <w:r w:rsidR="00DF2B46" w:rsidRPr="00DF2B46">
        <w:rPr>
          <w:rStyle w:val="-CharChar"/>
          <w:rFonts w:ascii="宋体" w:hAnsi="宋体" w:hint="eastAsia"/>
        </w:rPr>
        <w:t>；</w:t>
      </w:r>
      <w:r w:rsidR="00E11537">
        <w:rPr>
          <w:rStyle w:val="-CharChar"/>
          <w:rFonts w:ascii="宋体" w:hAnsi="宋体" w:hint="eastAsia"/>
        </w:rPr>
        <w:t>用户管理</w:t>
      </w:r>
      <w:r w:rsidR="00DF2B46" w:rsidRPr="00DF2B46">
        <w:rPr>
          <w:rStyle w:val="-CharChar"/>
          <w:rFonts w:ascii="宋体" w:hAnsi="宋体" w:hint="eastAsia"/>
        </w:rPr>
        <w:t>；</w:t>
      </w:r>
      <w:r w:rsidR="00271522">
        <w:rPr>
          <w:rStyle w:val="-CharChar"/>
          <w:rFonts w:ascii="宋体" w:hAnsi="宋体" w:hint="eastAsia"/>
        </w:rPr>
        <w:t>在线购买</w:t>
      </w:r>
    </w:p>
    <w:p w:rsidR="00851B8B" w:rsidRDefault="00851B8B">
      <w:pPr>
        <w:pStyle w:val="af0"/>
        <w:spacing w:after="240"/>
        <w:rPr>
          <w:b/>
          <w:bCs/>
          <w:sz w:val="32"/>
          <w:szCs w:val="32"/>
        </w:rPr>
      </w:pPr>
      <w:bookmarkStart w:id="6" w:name="_Toc261565873"/>
      <w:bookmarkStart w:id="7" w:name="_Toc223583459"/>
      <w:bookmarkStart w:id="8" w:name="_Toc7619"/>
      <w:bookmarkStart w:id="9" w:name="_Toc355824124"/>
      <w:bookmarkStart w:id="10" w:name="_Toc420410316"/>
      <w:bookmarkStart w:id="11" w:name="_Toc60760177"/>
      <w:bookmarkStart w:id="12" w:name="_Toc74047156"/>
      <w:r>
        <w:rPr>
          <w:b/>
          <w:bCs/>
          <w:sz w:val="32"/>
          <w:szCs w:val="32"/>
        </w:rPr>
        <w:lastRenderedPageBreak/>
        <w:t>A</w:t>
      </w:r>
      <w:bookmarkEnd w:id="6"/>
      <w:bookmarkEnd w:id="7"/>
      <w:bookmarkEnd w:id="8"/>
      <w:bookmarkEnd w:id="9"/>
      <w:bookmarkEnd w:id="10"/>
      <w:r>
        <w:rPr>
          <w:rFonts w:hint="eastAsia"/>
          <w:b/>
          <w:bCs/>
          <w:sz w:val="32"/>
          <w:szCs w:val="32"/>
        </w:rPr>
        <w:t>bstract</w:t>
      </w:r>
      <w:bookmarkEnd w:id="11"/>
      <w:bookmarkEnd w:id="12"/>
    </w:p>
    <w:p w:rsidR="00E11537" w:rsidRPr="00E11537" w:rsidRDefault="00E11537" w:rsidP="00E11537">
      <w:pPr>
        <w:rPr>
          <w:color w:val="000000"/>
          <w:szCs w:val="30"/>
        </w:rPr>
      </w:pPr>
      <w:r w:rsidRPr="00E11537">
        <w:rPr>
          <w:color w:val="000000"/>
          <w:szCs w:val="30"/>
        </w:rPr>
        <w:t>Travel is the most basic demand for life. People's living standards are higher and higher after their living standards are improved. As a tool of travel, automobile is more important for the sales management of automobile. Since the reform, the economic level of every family has been improved, and the automobile has become a must. At present, most of the auto sales stores in China don't pay attention to the online promotion of cars, or use traditional methods to sell cars, which leads to the decrease of sales. In order to ensure the growth of sales and reasonable arrangement of the sales of automobile stores, it is very important to have a convenient use, rich function and simple operation.</w:t>
      </w:r>
    </w:p>
    <w:p w:rsidR="00E11537" w:rsidRDefault="00E11537" w:rsidP="00E11537">
      <w:pPr>
        <w:rPr>
          <w:rFonts w:hint="eastAsia"/>
          <w:color w:val="000000"/>
          <w:szCs w:val="30"/>
        </w:rPr>
      </w:pPr>
      <w:r w:rsidRPr="00E11537">
        <w:rPr>
          <w:color w:val="000000"/>
          <w:szCs w:val="30"/>
        </w:rPr>
        <w:t>The visual field applet of this vehicle is designed by java language and MySQL database. The PC side running platform is MyEclipse and the structure is SSM. The system includes automobile information, brand information, announcement information, comment information, etc. Users can register and collect, evaluate and purchase cars, and can also search and manage order information and registration information online. The administrator can audit the registration information of users and manage the automobile information, brand information, automobile order information, vehicle color information, etc. This system can realize the sale and purchase of the automobile, make the automobile get the recommendation and promotion, and provide help for the management of the business.</w:t>
      </w:r>
    </w:p>
    <w:p w:rsidR="00E11537" w:rsidRPr="00E11537" w:rsidRDefault="00E11537" w:rsidP="00E11537">
      <w:pPr>
        <w:rPr>
          <w:color w:val="000000"/>
          <w:szCs w:val="30"/>
        </w:rPr>
      </w:pPr>
    </w:p>
    <w:p w:rsidR="00DF2B46" w:rsidRDefault="00E11537" w:rsidP="00E11537">
      <w:pPr>
        <w:ind w:firstLineChars="0" w:firstLine="0"/>
        <w:rPr>
          <w:color w:val="000000"/>
          <w:szCs w:val="30"/>
        </w:rPr>
      </w:pPr>
      <w:r w:rsidRPr="00E11537">
        <w:rPr>
          <w:b/>
          <w:color w:val="000000"/>
          <w:szCs w:val="30"/>
        </w:rPr>
        <w:t>Key words:</w:t>
      </w:r>
      <w:r w:rsidRPr="00E11537">
        <w:rPr>
          <w:color w:val="000000"/>
          <w:szCs w:val="30"/>
        </w:rPr>
        <w:t xml:space="preserve"> vehicle information; Automobile order management; User management; Buy online</w:t>
      </w: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DF2B46" w:rsidRDefault="00DF2B46" w:rsidP="00DF2B46">
      <w:pPr>
        <w:rPr>
          <w:color w:val="000000"/>
          <w:szCs w:val="30"/>
        </w:rPr>
      </w:pPr>
    </w:p>
    <w:p w:rsidR="00851B8B" w:rsidRDefault="00851B8B">
      <w:pPr>
        <w:pStyle w:val="affd"/>
        <w:pageBreakBefore w:val="0"/>
        <w:topLinePunct/>
        <w:spacing w:before="0" w:after="0" w:line="400" w:lineRule="exact"/>
        <w:jc w:val="left"/>
        <w:outlineLvl w:val="9"/>
        <w:rPr>
          <w:b w:val="0"/>
          <w:sz w:val="24"/>
          <w:szCs w:val="24"/>
        </w:rPr>
        <w:sectPr w:rsidR="00851B8B" w:rsidSect="002C0715">
          <w:headerReference w:type="even" r:id="rId14"/>
          <w:headerReference w:type="default" r:id="rId15"/>
          <w:footerReference w:type="even" r:id="rId16"/>
          <w:footerReference w:type="default" r:id="rId17"/>
          <w:headerReference w:type="first" r:id="rId18"/>
          <w:footerReference w:type="first" r:id="rId19"/>
          <w:endnotePr>
            <w:numFmt w:val="decimal"/>
          </w:endnotePr>
          <w:pgSz w:w="11907" w:h="16840"/>
          <w:pgMar w:top="1560" w:right="1418" w:bottom="1418" w:left="1418" w:header="850" w:footer="992" w:gutter="284"/>
          <w:pgNumType w:fmt="upperRoman"/>
          <w:cols w:space="720"/>
          <w:titlePg/>
          <w:docGrid w:linePitch="360" w:charSpace="1861"/>
        </w:sectPr>
      </w:pPr>
    </w:p>
    <w:bookmarkStart w:id="13" w:name="_Toc355824125" w:displacedByCustomXml="next"/>
    <w:bookmarkStart w:id="14" w:name="_Toc420410317" w:displacedByCustomXml="next"/>
    <w:bookmarkStart w:id="15" w:name="_Toc14093_WPSOffice_Level1" w:displacedByCustomXml="next"/>
    <w:bookmarkStart w:id="16" w:name="_Toc29224" w:displacedByCustomXml="next"/>
    <w:bookmarkStart w:id="17" w:name="_Toc223764161" w:displacedByCustomXml="next"/>
    <w:bookmarkStart w:id="18" w:name="_Toc261565874" w:displacedByCustomXml="next"/>
    <w:bookmarkStart w:id="19" w:name="_Toc60760178" w:displacedByCustomXml="next"/>
    <w:sdt>
      <w:sdtPr>
        <w:rPr>
          <w:rFonts w:ascii="Times New Roman" w:hAnsi="Times New Roman"/>
          <w:b w:val="0"/>
          <w:bCs w:val="0"/>
          <w:color w:val="auto"/>
          <w:kern w:val="2"/>
          <w:sz w:val="24"/>
          <w:szCs w:val="20"/>
          <w:lang w:val="zh-CN"/>
        </w:rPr>
        <w:id w:val="16762778"/>
        <w:docPartObj>
          <w:docPartGallery w:val="Table of Contents"/>
          <w:docPartUnique/>
        </w:docPartObj>
      </w:sdtPr>
      <w:sdtEndPr>
        <w:rPr>
          <w:szCs w:val="24"/>
          <w:lang w:val="en-US"/>
        </w:rPr>
      </w:sdtEndPr>
      <w:sdtContent>
        <w:p w:rsidR="006130F8" w:rsidRDefault="006130F8" w:rsidP="006130F8">
          <w:pPr>
            <w:pStyle w:val="TOC"/>
            <w:jc w:val="center"/>
          </w:pPr>
          <w:r w:rsidRPr="006130F8">
            <w:rPr>
              <w:color w:val="auto"/>
              <w:lang w:val="zh-CN"/>
            </w:rPr>
            <w:t>目</w:t>
          </w:r>
          <w:r w:rsidR="00BF6BA2">
            <w:rPr>
              <w:rFonts w:hint="eastAsia"/>
              <w:color w:val="auto"/>
              <w:lang w:val="zh-CN"/>
            </w:rPr>
            <w:t xml:space="preserve"> </w:t>
          </w:r>
          <w:r w:rsidRPr="006130F8">
            <w:rPr>
              <w:color w:val="auto"/>
              <w:lang w:val="zh-CN"/>
            </w:rPr>
            <w:t>录</w:t>
          </w:r>
        </w:p>
        <w:p w:rsidR="00FA238A" w:rsidRPr="00FA238A" w:rsidRDefault="005246DE" w:rsidP="00FA238A">
          <w:pPr>
            <w:pStyle w:val="12"/>
            <w:tabs>
              <w:tab w:val="right" w:leader="dot" w:pos="8776"/>
            </w:tabs>
            <w:spacing w:before="0" w:after="0"/>
            <w:ind w:firstLineChars="0" w:firstLine="0"/>
            <w:rPr>
              <w:rFonts w:ascii="Times New Roman" w:hAnsi="Times New Roman"/>
              <w:b w:val="0"/>
              <w:bCs w:val="0"/>
              <w:caps w:val="0"/>
              <w:noProof/>
              <w:sz w:val="24"/>
              <w:szCs w:val="24"/>
            </w:rPr>
          </w:pPr>
          <w:r w:rsidRPr="005246DE">
            <w:rPr>
              <w:rFonts w:ascii="Times New Roman" w:hAnsi="Times New Roman"/>
              <w:b w:val="0"/>
              <w:sz w:val="24"/>
              <w:szCs w:val="24"/>
            </w:rPr>
            <w:fldChar w:fldCharType="begin"/>
          </w:r>
          <w:r w:rsidR="006130F8" w:rsidRPr="00BF6BA2">
            <w:rPr>
              <w:rFonts w:ascii="Times New Roman" w:hAnsi="Times New Roman"/>
              <w:b w:val="0"/>
              <w:sz w:val="24"/>
              <w:szCs w:val="24"/>
            </w:rPr>
            <w:instrText xml:space="preserve"> TOC \o "1-3" \h \z \u </w:instrText>
          </w:r>
          <w:r w:rsidRPr="005246DE">
            <w:rPr>
              <w:rFonts w:ascii="Times New Roman" w:hAnsi="Times New Roman"/>
              <w:b w:val="0"/>
              <w:sz w:val="24"/>
              <w:szCs w:val="24"/>
            </w:rPr>
            <w:fldChar w:fldCharType="separate"/>
          </w:r>
          <w:hyperlink w:anchor="_Toc74047155" w:history="1">
            <w:r w:rsidR="00FA238A" w:rsidRPr="00FA238A">
              <w:rPr>
                <w:rStyle w:val="ac"/>
                <w:rFonts w:ascii="Times New Roman" w:hAnsi="宋体"/>
                <w:b w:val="0"/>
                <w:noProof/>
                <w:sz w:val="24"/>
                <w:szCs w:val="24"/>
              </w:rPr>
              <w:t>摘</w:t>
            </w:r>
            <w:r w:rsidR="00FA238A" w:rsidRPr="00FA238A">
              <w:rPr>
                <w:rStyle w:val="ac"/>
                <w:rFonts w:ascii="Times New Roman" w:hAnsi="Times New Roman"/>
                <w:b w:val="0"/>
                <w:noProof/>
                <w:sz w:val="24"/>
                <w:szCs w:val="24"/>
              </w:rPr>
              <w:t xml:space="preserve">  </w:t>
            </w:r>
            <w:r w:rsidR="00FA238A" w:rsidRPr="00FA238A">
              <w:rPr>
                <w:rStyle w:val="ac"/>
                <w:rFonts w:ascii="Times New Roman" w:hAnsi="宋体"/>
                <w:b w:val="0"/>
                <w:noProof/>
                <w:sz w:val="24"/>
                <w:szCs w:val="24"/>
              </w:rPr>
              <w:t>要</w:t>
            </w:r>
            <w:r w:rsidR="00FA238A" w:rsidRPr="00FA238A">
              <w:rPr>
                <w:rFonts w:ascii="Times New Roman" w:hAnsi="Times New Roman"/>
                <w:b w:val="0"/>
                <w:noProof/>
                <w:webHidden/>
                <w:sz w:val="24"/>
                <w:szCs w:val="24"/>
              </w:rPr>
              <w:tab/>
            </w:r>
            <w:r w:rsidR="00FA238A" w:rsidRPr="00FA238A">
              <w:rPr>
                <w:rFonts w:ascii="Times New Roman" w:hAnsi="Times New Roman"/>
                <w:b w:val="0"/>
                <w:noProof/>
                <w:webHidden/>
                <w:sz w:val="24"/>
                <w:szCs w:val="24"/>
              </w:rPr>
              <w:fldChar w:fldCharType="begin"/>
            </w:r>
            <w:r w:rsidR="00FA238A" w:rsidRPr="00FA238A">
              <w:rPr>
                <w:rFonts w:ascii="Times New Roman" w:hAnsi="Times New Roman"/>
                <w:b w:val="0"/>
                <w:noProof/>
                <w:webHidden/>
                <w:sz w:val="24"/>
                <w:szCs w:val="24"/>
              </w:rPr>
              <w:instrText xml:space="preserve"> PAGEREF _Toc74047155 \h </w:instrText>
            </w:r>
            <w:r w:rsidR="00FA238A" w:rsidRPr="00FA238A">
              <w:rPr>
                <w:rFonts w:ascii="Times New Roman" w:hAnsi="Times New Roman"/>
                <w:b w:val="0"/>
                <w:noProof/>
                <w:webHidden/>
                <w:sz w:val="24"/>
                <w:szCs w:val="24"/>
              </w:rPr>
            </w:r>
            <w:r w:rsidR="00FA238A" w:rsidRPr="00FA238A">
              <w:rPr>
                <w:rFonts w:ascii="Times New Roman" w:hAnsi="Times New Roman"/>
                <w:b w:val="0"/>
                <w:noProof/>
                <w:webHidden/>
                <w:sz w:val="24"/>
                <w:szCs w:val="24"/>
              </w:rPr>
              <w:fldChar w:fldCharType="separate"/>
            </w:r>
            <w:r w:rsidR="00FA238A" w:rsidRPr="00FA238A">
              <w:rPr>
                <w:rFonts w:ascii="Times New Roman" w:hAnsi="Times New Roman"/>
                <w:b w:val="0"/>
                <w:noProof/>
                <w:webHidden/>
                <w:sz w:val="24"/>
                <w:szCs w:val="24"/>
              </w:rPr>
              <w:t>I</w:t>
            </w:r>
            <w:r w:rsidR="00FA238A" w:rsidRPr="00FA238A">
              <w:rPr>
                <w:rFonts w:ascii="Times New Roman" w:hAnsi="Times New Roman"/>
                <w:b w:val="0"/>
                <w:noProof/>
                <w:webHidden/>
                <w:sz w:val="24"/>
                <w:szCs w:val="24"/>
              </w:rPr>
              <w:fldChar w:fldCharType="end"/>
            </w:r>
          </w:hyperlink>
        </w:p>
        <w:p w:rsidR="00FA238A" w:rsidRPr="00FA238A" w:rsidRDefault="00FA238A" w:rsidP="00FA238A">
          <w:pPr>
            <w:pStyle w:val="12"/>
            <w:tabs>
              <w:tab w:val="right" w:leader="dot" w:pos="8776"/>
            </w:tabs>
            <w:spacing w:before="0" w:after="0"/>
            <w:ind w:firstLineChars="0" w:firstLine="0"/>
            <w:rPr>
              <w:rFonts w:ascii="Times New Roman" w:hAnsi="Times New Roman"/>
              <w:b w:val="0"/>
              <w:bCs w:val="0"/>
              <w:caps w:val="0"/>
              <w:noProof/>
              <w:sz w:val="24"/>
              <w:szCs w:val="24"/>
            </w:rPr>
          </w:pPr>
          <w:hyperlink w:anchor="_Toc74047156" w:history="1">
            <w:r w:rsidRPr="00FA238A">
              <w:rPr>
                <w:rStyle w:val="ac"/>
                <w:rFonts w:ascii="Times New Roman" w:hAnsi="Times New Roman"/>
                <w:b w:val="0"/>
                <w:noProof/>
                <w:sz w:val="24"/>
                <w:szCs w:val="24"/>
              </w:rPr>
              <w:t>Abstract</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_Toc74047156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II</w:t>
            </w:r>
            <w:r w:rsidRPr="00FA238A">
              <w:rPr>
                <w:rFonts w:ascii="Times New Roman" w:hAnsi="Times New Roman"/>
                <w:b w:val="0"/>
                <w:noProof/>
                <w:webHidden/>
                <w:sz w:val="24"/>
                <w:szCs w:val="24"/>
              </w:rPr>
              <w:fldChar w:fldCharType="end"/>
            </w:r>
          </w:hyperlink>
        </w:p>
        <w:p w:rsidR="00FA238A" w:rsidRPr="00FA238A" w:rsidRDefault="00FA238A" w:rsidP="00FA238A">
          <w:pPr>
            <w:pStyle w:val="12"/>
            <w:tabs>
              <w:tab w:val="right" w:leader="dot" w:pos="8776"/>
            </w:tabs>
            <w:spacing w:before="0" w:after="0"/>
            <w:ind w:firstLineChars="0" w:firstLine="0"/>
            <w:rPr>
              <w:rFonts w:ascii="Times New Roman" w:hAnsi="Times New Roman"/>
              <w:b w:val="0"/>
              <w:bCs w:val="0"/>
              <w:caps w:val="0"/>
              <w:noProof/>
              <w:sz w:val="24"/>
              <w:szCs w:val="24"/>
            </w:rPr>
          </w:pPr>
          <w:hyperlink w:anchor="_Toc74047157" w:history="1">
            <w:r w:rsidRPr="00FA238A">
              <w:rPr>
                <w:rStyle w:val="ac"/>
                <w:rFonts w:ascii="Times New Roman" w:hAnsi="宋体"/>
                <w:b w:val="0"/>
                <w:noProof/>
                <w:sz w:val="24"/>
                <w:szCs w:val="24"/>
              </w:rPr>
              <w:t>第</w:t>
            </w:r>
            <w:r w:rsidRPr="00FA238A">
              <w:rPr>
                <w:rStyle w:val="ac"/>
                <w:rFonts w:ascii="Times New Roman" w:hAnsi="Times New Roman"/>
                <w:b w:val="0"/>
                <w:noProof/>
                <w:sz w:val="24"/>
                <w:szCs w:val="24"/>
              </w:rPr>
              <w:t>1</w:t>
            </w:r>
            <w:r w:rsidRPr="00FA238A">
              <w:rPr>
                <w:rStyle w:val="ac"/>
                <w:rFonts w:ascii="Times New Roman" w:hAnsi="宋体"/>
                <w:b w:val="0"/>
                <w:noProof/>
                <w:sz w:val="24"/>
                <w:szCs w:val="24"/>
              </w:rPr>
              <w:t>章　绪论</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_Toc74047157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1</w:t>
            </w:r>
            <w:r w:rsidRPr="00FA238A">
              <w:rPr>
                <w:rFonts w:ascii="Times New Roman" w:hAnsi="Times New Roman"/>
                <w:b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58" w:history="1">
            <w:r w:rsidRPr="00FA238A">
              <w:rPr>
                <w:rStyle w:val="ac"/>
                <w:rFonts w:ascii="Times New Roman" w:hAnsi="Times New Roman"/>
                <w:noProof/>
                <w:sz w:val="24"/>
                <w:szCs w:val="24"/>
              </w:rPr>
              <w:t>1.1</w:t>
            </w:r>
            <w:r w:rsidRPr="00FA238A">
              <w:rPr>
                <w:rStyle w:val="ac"/>
                <w:rFonts w:ascii="Times New Roman" w:hAnsi="宋体"/>
                <w:noProof/>
                <w:sz w:val="24"/>
                <w:szCs w:val="24"/>
              </w:rPr>
              <w:t>系统开发背景</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_Toc74047158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1</w:t>
            </w:r>
            <w:r w:rsidRPr="00FA238A">
              <w:rPr>
                <w:rFonts w:ascii="Times New Roman" w:hAnsi="Times New Roman"/>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59" w:history="1">
            <w:r w:rsidRPr="00FA238A">
              <w:rPr>
                <w:rStyle w:val="ac"/>
                <w:rFonts w:ascii="Times New Roman" w:hAnsi="Times New Roman"/>
                <w:noProof/>
                <w:sz w:val="24"/>
                <w:szCs w:val="24"/>
              </w:rPr>
              <w:t>1.2</w:t>
            </w:r>
            <w:r w:rsidRPr="00FA238A">
              <w:rPr>
                <w:rStyle w:val="ac"/>
                <w:rFonts w:ascii="Times New Roman" w:hAnsi="宋体"/>
                <w:noProof/>
                <w:sz w:val="24"/>
                <w:szCs w:val="24"/>
              </w:rPr>
              <w:t>系统开发国内外现状研究</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_Toc74047159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1</w:t>
            </w:r>
            <w:r w:rsidRPr="00FA238A">
              <w:rPr>
                <w:rFonts w:ascii="Times New Roman" w:hAnsi="Times New Roman"/>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60" w:history="1">
            <w:r w:rsidRPr="00FA238A">
              <w:rPr>
                <w:rStyle w:val="ac"/>
                <w:rFonts w:ascii="Times New Roman" w:hAnsi="Times New Roman"/>
                <w:noProof/>
                <w:sz w:val="24"/>
                <w:szCs w:val="24"/>
              </w:rPr>
              <w:t>1.3</w:t>
            </w:r>
            <w:r w:rsidRPr="00FA238A">
              <w:rPr>
                <w:rStyle w:val="ac"/>
                <w:rFonts w:ascii="Times New Roman" w:hAnsi="宋体"/>
                <w:noProof/>
                <w:sz w:val="24"/>
                <w:szCs w:val="24"/>
              </w:rPr>
              <w:t>系统实现的目的和意义</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_Toc74047160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2</w:t>
            </w:r>
            <w:r w:rsidRPr="00FA238A">
              <w:rPr>
                <w:rFonts w:ascii="Times New Roman" w:hAnsi="Times New Roman"/>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61" w:history="1">
            <w:r w:rsidRPr="00FA238A">
              <w:rPr>
                <w:rStyle w:val="ac"/>
                <w:rFonts w:ascii="Times New Roman" w:hAnsi="Times New Roman"/>
                <w:noProof/>
                <w:sz w:val="24"/>
                <w:szCs w:val="24"/>
              </w:rPr>
              <w:t>1.4</w:t>
            </w:r>
            <w:r w:rsidRPr="00FA238A">
              <w:rPr>
                <w:rStyle w:val="ac"/>
                <w:rFonts w:ascii="Times New Roman" w:hAnsi="宋体"/>
                <w:noProof/>
                <w:sz w:val="24"/>
                <w:szCs w:val="24"/>
              </w:rPr>
              <w:t>系统实现的内容</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_Toc74047161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2</w:t>
            </w:r>
            <w:r w:rsidRPr="00FA238A">
              <w:rPr>
                <w:rFonts w:ascii="Times New Roman" w:hAnsi="Times New Roman"/>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62" w:history="1">
            <w:r w:rsidRPr="00FA238A">
              <w:rPr>
                <w:rStyle w:val="ac"/>
                <w:rFonts w:ascii="Times New Roman" w:hAnsi="Times New Roman"/>
                <w:noProof/>
                <w:sz w:val="24"/>
                <w:szCs w:val="24"/>
              </w:rPr>
              <w:t>1.5</w:t>
            </w:r>
            <w:r w:rsidRPr="00FA238A">
              <w:rPr>
                <w:rStyle w:val="ac"/>
                <w:rFonts w:ascii="Times New Roman" w:hAnsi="宋体"/>
                <w:noProof/>
                <w:sz w:val="24"/>
                <w:szCs w:val="24"/>
              </w:rPr>
              <w:t>论文结构安排</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_Toc74047162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2</w:t>
            </w:r>
            <w:r w:rsidRPr="00FA238A">
              <w:rPr>
                <w:rFonts w:ascii="Times New Roman" w:hAnsi="Times New Roman"/>
                <w:noProof/>
                <w:webHidden/>
                <w:sz w:val="24"/>
                <w:szCs w:val="24"/>
              </w:rPr>
              <w:fldChar w:fldCharType="end"/>
            </w:r>
          </w:hyperlink>
        </w:p>
        <w:p w:rsidR="00FA238A" w:rsidRPr="00FA238A" w:rsidRDefault="00FA238A" w:rsidP="00FA238A">
          <w:pPr>
            <w:pStyle w:val="12"/>
            <w:tabs>
              <w:tab w:val="right" w:leader="dot" w:pos="8776"/>
            </w:tabs>
            <w:spacing w:before="0" w:after="0"/>
            <w:ind w:firstLineChars="0" w:firstLine="0"/>
            <w:rPr>
              <w:rFonts w:ascii="Times New Roman" w:hAnsi="Times New Roman"/>
              <w:b w:val="0"/>
              <w:bCs w:val="0"/>
              <w:caps w:val="0"/>
              <w:noProof/>
              <w:sz w:val="24"/>
              <w:szCs w:val="24"/>
            </w:rPr>
          </w:pPr>
          <w:hyperlink w:anchor="_Toc74047163" w:history="1">
            <w:r w:rsidRPr="00FA238A">
              <w:rPr>
                <w:rStyle w:val="ac"/>
                <w:rFonts w:ascii="Times New Roman" w:hAnsi="宋体"/>
                <w:b w:val="0"/>
                <w:noProof/>
                <w:sz w:val="24"/>
                <w:szCs w:val="24"/>
              </w:rPr>
              <w:t>第</w:t>
            </w:r>
            <w:r w:rsidRPr="00FA238A">
              <w:rPr>
                <w:rStyle w:val="ac"/>
                <w:rFonts w:ascii="Times New Roman" w:hAnsi="Times New Roman"/>
                <w:b w:val="0"/>
                <w:noProof/>
                <w:sz w:val="24"/>
                <w:szCs w:val="24"/>
              </w:rPr>
              <w:t>2</w:t>
            </w:r>
            <w:r w:rsidRPr="00FA238A">
              <w:rPr>
                <w:rStyle w:val="ac"/>
                <w:rFonts w:ascii="Times New Roman" w:hAnsi="宋体"/>
                <w:b w:val="0"/>
                <w:noProof/>
                <w:sz w:val="24"/>
                <w:szCs w:val="24"/>
              </w:rPr>
              <w:t>章　系统分析</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_Toc74047163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4</w:t>
            </w:r>
            <w:r w:rsidRPr="00FA238A">
              <w:rPr>
                <w:rFonts w:ascii="Times New Roman" w:hAnsi="Times New Roman"/>
                <w:b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64" w:history="1">
            <w:r w:rsidRPr="00FA238A">
              <w:rPr>
                <w:rStyle w:val="ac"/>
                <w:rFonts w:ascii="Times New Roman" w:hAnsi="Times New Roman"/>
                <w:noProof/>
                <w:sz w:val="24"/>
                <w:szCs w:val="24"/>
              </w:rPr>
              <w:t>2.1</w:t>
            </w:r>
            <w:r w:rsidRPr="00FA238A">
              <w:rPr>
                <w:rStyle w:val="ac"/>
                <w:rFonts w:ascii="Times New Roman" w:hAnsi="宋体"/>
                <w:noProof/>
                <w:sz w:val="24"/>
                <w:szCs w:val="24"/>
              </w:rPr>
              <w:t>系统实现所使用的关键技术</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_Toc74047164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4</w:t>
            </w:r>
            <w:r w:rsidRPr="00FA238A">
              <w:rPr>
                <w:rFonts w:ascii="Times New Roman" w:hAnsi="Times New Roman"/>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65" w:history="1">
            <w:r w:rsidRPr="00FA238A">
              <w:rPr>
                <w:rStyle w:val="ac"/>
                <w:rFonts w:ascii="Times New Roman" w:hAnsi="Times New Roman"/>
                <w:i w:val="0"/>
                <w:noProof/>
                <w:sz w:val="24"/>
                <w:szCs w:val="24"/>
              </w:rPr>
              <w:t>2.1.1JAVA</w:t>
            </w:r>
            <w:r w:rsidRPr="00FA238A">
              <w:rPr>
                <w:rStyle w:val="ac"/>
                <w:rFonts w:ascii="Times New Roman" w:hAnsi="宋体"/>
                <w:i w:val="0"/>
                <w:noProof/>
                <w:sz w:val="24"/>
                <w:szCs w:val="24"/>
              </w:rPr>
              <w:t>语言介绍</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_Toc74047165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4</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66" w:history="1">
            <w:r w:rsidRPr="00FA238A">
              <w:rPr>
                <w:rStyle w:val="ac"/>
                <w:rFonts w:ascii="Times New Roman" w:hAnsi="Times New Roman"/>
                <w:i w:val="0"/>
                <w:noProof/>
                <w:sz w:val="24"/>
                <w:szCs w:val="24"/>
              </w:rPr>
              <w:t>2.1.2b/s</w:t>
            </w:r>
            <w:r w:rsidRPr="00FA238A">
              <w:rPr>
                <w:rStyle w:val="ac"/>
                <w:rFonts w:ascii="Times New Roman" w:hAnsi="宋体"/>
                <w:i w:val="0"/>
                <w:noProof/>
                <w:sz w:val="24"/>
                <w:szCs w:val="24"/>
              </w:rPr>
              <w:t>和</w:t>
            </w:r>
            <w:r w:rsidRPr="00FA238A">
              <w:rPr>
                <w:rStyle w:val="ac"/>
                <w:rFonts w:ascii="Times New Roman" w:hAnsi="Times New Roman"/>
                <w:i w:val="0"/>
                <w:noProof/>
                <w:sz w:val="24"/>
                <w:szCs w:val="24"/>
              </w:rPr>
              <w:t>c/s</w:t>
            </w:r>
            <w:r w:rsidRPr="00FA238A">
              <w:rPr>
                <w:rStyle w:val="ac"/>
                <w:rFonts w:ascii="Times New Roman" w:hAnsi="宋体"/>
                <w:i w:val="0"/>
                <w:noProof/>
                <w:sz w:val="24"/>
                <w:szCs w:val="24"/>
              </w:rPr>
              <w:t>架构分析</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_Toc74047166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4</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67" w:history="1">
            <w:r w:rsidRPr="00FA238A">
              <w:rPr>
                <w:rStyle w:val="ac"/>
                <w:rFonts w:ascii="Times New Roman" w:hAnsi="Times New Roman"/>
                <w:i w:val="0"/>
                <w:noProof/>
                <w:sz w:val="24"/>
                <w:szCs w:val="24"/>
              </w:rPr>
              <w:t>2.1.3Mysql</w:t>
            </w:r>
            <w:r w:rsidRPr="00FA238A">
              <w:rPr>
                <w:rStyle w:val="ac"/>
                <w:rFonts w:ascii="Times New Roman" w:hAnsi="宋体"/>
                <w:i w:val="0"/>
                <w:noProof/>
                <w:sz w:val="24"/>
                <w:szCs w:val="24"/>
              </w:rPr>
              <w:t>数据库介绍</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_Toc74047167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5</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68" w:history="1">
            <w:r w:rsidRPr="00FA238A">
              <w:rPr>
                <w:rStyle w:val="ac"/>
                <w:rFonts w:ascii="Times New Roman" w:hAnsi="Times New Roman"/>
                <w:i w:val="0"/>
                <w:noProof/>
                <w:sz w:val="24"/>
                <w:szCs w:val="24"/>
              </w:rPr>
              <w:t>2.1.4Jsp</w:t>
            </w:r>
            <w:r w:rsidRPr="00FA238A">
              <w:rPr>
                <w:rStyle w:val="ac"/>
                <w:rFonts w:ascii="Times New Roman" w:hAnsi="宋体"/>
                <w:i w:val="0"/>
                <w:noProof/>
                <w:sz w:val="24"/>
                <w:szCs w:val="24"/>
              </w:rPr>
              <w:t>技术介绍</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_Toc74047168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5</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69" w:history="1">
            <w:r w:rsidRPr="00FA238A">
              <w:rPr>
                <w:rStyle w:val="ac"/>
                <w:rFonts w:ascii="Times New Roman" w:hAnsi="Times New Roman"/>
                <w:i w:val="0"/>
                <w:noProof/>
                <w:sz w:val="24"/>
                <w:szCs w:val="24"/>
              </w:rPr>
              <w:t>2.1.5 Javaweb</w:t>
            </w:r>
            <w:r w:rsidRPr="00FA238A">
              <w:rPr>
                <w:rStyle w:val="ac"/>
                <w:rFonts w:ascii="Times New Roman" w:hAnsi="宋体"/>
                <w:i w:val="0"/>
                <w:noProof/>
                <w:sz w:val="24"/>
                <w:szCs w:val="24"/>
              </w:rPr>
              <w:t>技术分析</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_Toc74047169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5</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70" w:history="1">
            <w:r w:rsidRPr="00FA238A">
              <w:rPr>
                <w:rStyle w:val="ac"/>
                <w:rFonts w:ascii="Times New Roman" w:hAnsi="Times New Roman"/>
                <w:i w:val="0"/>
                <w:noProof/>
                <w:sz w:val="24"/>
                <w:szCs w:val="24"/>
              </w:rPr>
              <w:t>2.1.6Myeclipse</w:t>
            </w:r>
            <w:r w:rsidRPr="00FA238A">
              <w:rPr>
                <w:rStyle w:val="ac"/>
                <w:rFonts w:ascii="Times New Roman" w:hAnsi="宋体"/>
                <w:i w:val="0"/>
                <w:noProof/>
                <w:sz w:val="24"/>
                <w:szCs w:val="24"/>
              </w:rPr>
              <w:t>软件分析</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_Toc74047170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6</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71" w:history="1">
            <w:r w:rsidRPr="00FA238A">
              <w:rPr>
                <w:rStyle w:val="ac"/>
                <w:rFonts w:ascii="Times New Roman" w:hAnsi="Times New Roman"/>
                <w:i w:val="0"/>
                <w:noProof/>
                <w:sz w:val="24"/>
                <w:szCs w:val="24"/>
              </w:rPr>
              <w:t>2.1.7</w:t>
            </w:r>
            <w:r w:rsidRPr="00FA238A">
              <w:rPr>
                <w:rStyle w:val="ac"/>
                <w:rFonts w:ascii="Times New Roman" w:hAnsi="宋体"/>
                <w:i w:val="0"/>
                <w:noProof/>
                <w:sz w:val="24"/>
                <w:szCs w:val="24"/>
              </w:rPr>
              <w:t>微信小程序介绍</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_Toc74047171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6</w:t>
            </w:r>
            <w:r w:rsidRPr="00FA238A">
              <w:rPr>
                <w:rFonts w:ascii="Times New Roman" w:hAnsi="Times New Roman"/>
                <w:i w:val="0"/>
                <w:noProof/>
                <w:webHidden/>
                <w:sz w:val="24"/>
                <w:szCs w:val="24"/>
              </w:rPr>
              <w:fldChar w:fldCharType="end"/>
            </w:r>
          </w:hyperlink>
        </w:p>
        <w:p w:rsidR="00FA238A" w:rsidRPr="00FA238A" w:rsidRDefault="00FA238A" w:rsidP="00FA238A">
          <w:pPr>
            <w:pStyle w:val="12"/>
            <w:tabs>
              <w:tab w:val="right" w:leader="dot" w:pos="8776"/>
            </w:tabs>
            <w:spacing w:before="0" w:after="0"/>
            <w:ind w:firstLineChars="100" w:firstLine="240"/>
            <w:rPr>
              <w:rFonts w:ascii="Times New Roman" w:hAnsi="Times New Roman"/>
              <w:b w:val="0"/>
              <w:bCs w:val="0"/>
              <w:caps w:val="0"/>
              <w:noProof/>
              <w:sz w:val="24"/>
              <w:szCs w:val="24"/>
            </w:rPr>
          </w:pPr>
          <w:hyperlink w:anchor="_Toc74047172" w:history="1">
            <w:r w:rsidRPr="00FA238A">
              <w:rPr>
                <w:rStyle w:val="ac"/>
                <w:rFonts w:ascii="Times New Roman" w:hAnsi="Times New Roman"/>
                <w:b w:val="0"/>
                <w:noProof/>
                <w:sz w:val="24"/>
                <w:szCs w:val="24"/>
              </w:rPr>
              <w:t>2.2</w:t>
            </w:r>
            <w:r w:rsidRPr="00FA238A">
              <w:rPr>
                <w:rStyle w:val="ac"/>
                <w:rFonts w:ascii="Times New Roman" w:hAnsi="宋体"/>
                <w:b w:val="0"/>
                <w:noProof/>
                <w:sz w:val="24"/>
                <w:szCs w:val="24"/>
              </w:rPr>
              <w:t>系统需求分析</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_Toc74047172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6</w:t>
            </w:r>
            <w:r w:rsidRPr="00FA238A">
              <w:rPr>
                <w:rFonts w:ascii="Times New Roman" w:hAnsi="Times New Roman"/>
                <w:b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73" w:history="1">
            <w:r w:rsidRPr="00FA238A">
              <w:rPr>
                <w:rStyle w:val="ac"/>
                <w:rFonts w:ascii="Times New Roman" w:hAnsi="Times New Roman"/>
                <w:noProof/>
                <w:sz w:val="24"/>
                <w:szCs w:val="24"/>
              </w:rPr>
              <w:t>2.3</w:t>
            </w:r>
            <w:r w:rsidRPr="00FA238A">
              <w:rPr>
                <w:rStyle w:val="ac"/>
                <w:rFonts w:ascii="Times New Roman" w:hAnsi="宋体"/>
                <w:noProof/>
                <w:sz w:val="24"/>
                <w:szCs w:val="24"/>
              </w:rPr>
              <w:t>系统可行性分析</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_Toc74047173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6</w:t>
            </w:r>
            <w:r w:rsidRPr="00FA238A">
              <w:rPr>
                <w:rFonts w:ascii="Times New Roman" w:hAnsi="Times New Roman"/>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74" w:history="1">
            <w:r w:rsidRPr="00FA238A">
              <w:rPr>
                <w:rStyle w:val="ac"/>
                <w:rFonts w:ascii="Times New Roman" w:hAnsi="Times New Roman"/>
                <w:i w:val="0"/>
                <w:noProof/>
                <w:sz w:val="24"/>
                <w:szCs w:val="24"/>
              </w:rPr>
              <w:t>2.3.1</w:t>
            </w:r>
            <w:r w:rsidRPr="00FA238A">
              <w:rPr>
                <w:rStyle w:val="ac"/>
                <w:rFonts w:ascii="Times New Roman" w:hAnsi="宋体"/>
                <w:i w:val="0"/>
                <w:noProof/>
                <w:sz w:val="24"/>
                <w:szCs w:val="24"/>
              </w:rPr>
              <w:t>技术可行性分析</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_Toc74047174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6</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75" w:history="1">
            <w:r w:rsidRPr="00FA238A">
              <w:rPr>
                <w:rStyle w:val="ac"/>
                <w:rFonts w:ascii="Times New Roman" w:hAnsi="Times New Roman"/>
                <w:i w:val="0"/>
                <w:noProof/>
                <w:sz w:val="24"/>
                <w:szCs w:val="24"/>
              </w:rPr>
              <w:t>2.3.2</w:t>
            </w:r>
            <w:r w:rsidRPr="00FA238A">
              <w:rPr>
                <w:rStyle w:val="ac"/>
                <w:rFonts w:ascii="Times New Roman" w:hAnsi="宋体"/>
                <w:i w:val="0"/>
                <w:noProof/>
                <w:sz w:val="24"/>
                <w:szCs w:val="24"/>
              </w:rPr>
              <w:t>经济可行性</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_Toc74047175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7</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76" w:history="1">
            <w:r w:rsidRPr="00FA238A">
              <w:rPr>
                <w:rStyle w:val="ac"/>
                <w:rFonts w:ascii="Times New Roman" w:hAnsi="Times New Roman"/>
                <w:i w:val="0"/>
                <w:noProof/>
                <w:sz w:val="24"/>
                <w:szCs w:val="24"/>
              </w:rPr>
              <w:t>2.3.3</w:t>
            </w:r>
            <w:r w:rsidRPr="00FA238A">
              <w:rPr>
                <w:rStyle w:val="ac"/>
                <w:rFonts w:ascii="Times New Roman" w:hAnsi="宋体"/>
                <w:i w:val="0"/>
                <w:noProof/>
                <w:sz w:val="24"/>
                <w:szCs w:val="24"/>
              </w:rPr>
              <w:t>操作可行性</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_Toc74047176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7</w:t>
            </w:r>
            <w:r w:rsidRPr="00FA238A">
              <w:rPr>
                <w:rFonts w:ascii="Times New Roman" w:hAnsi="Times New Roman"/>
                <w:i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77" w:history="1">
            <w:r w:rsidRPr="00FA238A">
              <w:rPr>
                <w:rStyle w:val="ac"/>
                <w:rFonts w:ascii="Times New Roman" w:hAnsi="Times New Roman"/>
                <w:noProof/>
                <w:sz w:val="24"/>
                <w:szCs w:val="24"/>
              </w:rPr>
              <w:t>2.4</w:t>
            </w:r>
            <w:r w:rsidRPr="00FA238A">
              <w:rPr>
                <w:rStyle w:val="ac"/>
                <w:rFonts w:ascii="Times New Roman" w:hAnsi="宋体"/>
                <w:noProof/>
                <w:sz w:val="24"/>
                <w:szCs w:val="24"/>
              </w:rPr>
              <w:t>系统功能分析</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_Toc74047177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7</w:t>
            </w:r>
            <w:r w:rsidRPr="00FA238A">
              <w:rPr>
                <w:rFonts w:ascii="Times New Roman" w:hAnsi="Times New Roman"/>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78" w:history="1">
            <w:r w:rsidRPr="00FA238A">
              <w:rPr>
                <w:rStyle w:val="ac"/>
                <w:rFonts w:ascii="Times New Roman" w:hAnsi="Times New Roman"/>
                <w:i w:val="0"/>
                <w:noProof/>
                <w:sz w:val="24"/>
                <w:szCs w:val="24"/>
              </w:rPr>
              <w:t>2.4.1</w:t>
            </w:r>
            <w:r w:rsidRPr="00FA238A">
              <w:rPr>
                <w:rStyle w:val="ac"/>
                <w:rFonts w:ascii="Times New Roman" w:hAnsi="宋体"/>
                <w:i w:val="0"/>
                <w:noProof/>
                <w:sz w:val="24"/>
                <w:szCs w:val="24"/>
              </w:rPr>
              <w:t>数据流图</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_Toc74047178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7</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79" w:history="1">
            <w:r>
              <w:rPr>
                <w:rStyle w:val="ac"/>
                <w:rFonts w:ascii="Times New Roman" w:hAnsi="Times New Roman"/>
                <w:i w:val="0"/>
                <w:noProof/>
                <w:sz w:val="24"/>
                <w:szCs w:val="24"/>
              </w:rPr>
              <w:t>2.4.2</w:t>
            </w:r>
            <w:r w:rsidRPr="00FA238A">
              <w:rPr>
                <w:rStyle w:val="ac"/>
                <w:rFonts w:ascii="Times New Roman" w:hAnsi="宋体"/>
                <w:i w:val="0"/>
                <w:noProof/>
                <w:sz w:val="24"/>
                <w:szCs w:val="24"/>
              </w:rPr>
              <w:t>业务流程图</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_Toc74047179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8</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80" w:history="1">
            <w:r w:rsidRPr="00FA238A">
              <w:rPr>
                <w:rStyle w:val="ac"/>
                <w:rFonts w:ascii="Times New Roman" w:hAnsi="Times New Roman"/>
                <w:i w:val="0"/>
                <w:noProof/>
                <w:sz w:val="24"/>
                <w:szCs w:val="24"/>
              </w:rPr>
              <w:t>2.4.3</w:t>
            </w:r>
            <w:r w:rsidRPr="00FA238A">
              <w:rPr>
                <w:rStyle w:val="ac"/>
                <w:rFonts w:ascii="Times New Roman" w:hAnsi="宋体"/>
                <w:i w:val="0"/>
                <w:noProof/>
                <w:sz w:val="24"/>
                <w:szCs w:val="24"/>
              </w:rPr>
              <w:t>数据字典</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_Toc74047180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9</w:t>
            </w:r>
            <w:r w:rsidRPr="00FA238A">
              <w:rPr>
                <w:rFonts w:ascii="Times New Roman" w:hAnsi="Times New Roman"/>
                <w:i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81" w:history="1">
            <w:r w:rsidRPr="00FA238A">
              <w:rPr>
                <w:rStyle w:val="ac"/>
                <w:rFonts w:ascii="Times New Roman" w:hAnsi="Times New Roman"/>
                <w:noProof/>
                <w:sz w:val="24"/>
                <w:szCs w:val="24"/>
              </w:rPr>
              <w:t xml:space="preserve">2.5 </w:t>
            </w:r>
            <w:r w:rsidRPr="00FA238A">
              <w:rPr>
                <w:rStyle w:val="ac"/>
                <w:rFonts w:ascii="Times New Roman" w:hAnsi="宋体"/>
                <w:noProof/>
                <w:sz w:val="24"/>
                <w:szCs w:val="24"/>
              </w:rPr>
              <w:t>系统非功能分析</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_Toc74047181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9</w:t>
            </w:r>
            <w:r w:rsidRPr="00FA238A">
              <w:rPr>
                <w:rFonts w:ascii="Times New Roman" w:hAnsi="Times New Roman"/>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82" w:history="1">
            <w:r w:rsidRPr="00FA238A">
              <w:rPr>
                <w:rStyle w:val="ac"/>
                <w:rFonts w:ascii="Times New Roman" w:hAnsi="Times New Roman"/>
                <w:i w:val="0"/>
                <w:noProof/>
                <w:sz w:val="24"/>
                <w:szCs w:val="24"/>
              </w:rPr>
              <w:t>2.5.1</w:t>
            </w:r>
            <w:r w:rsidRPr="00FA238A">
              <w:rPr>
                <w:rStyle w:val="ac"/>
                <w:rFonts w:ascii="Times New Roman" w:hAnsi="宋体"/>
                <w:i w:val="0"/>
                <w:noProof/>
                <w:sz w:val="24"/>
                <w:szCs w:val="24"/>
              </w:rPr>
              <w:t>系统完整性要求</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_Toc74047182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10</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83" w:history="1">
            <w:r w:rsidRPr="00FA238A">
              <w:rPr>
                <w:rStyle w:val="ac"/>
                <w:rFonts w:ascii="Times New Roman" w:hAnsi="Times New Roman"/>
                <w:i w:val="0"/>
                <w:noProof/>
                <w:sz w:val="24"/>
                <w:szCs w:val="24"/>
              </w:rPr>
              <w:t>2.5.2</w:t>
            </w:r>
            <w:r w:rsidRPr="00FA238A">
              <w:rPr>
                <w:rStyle w:val="ac"/>
                <w:rFonts w:ascii="Times New Roman" w:hAnsi="宋体"/>
                <w:i w:val="0"/>
                <w:noProof/>
                <w:sz w:val="24"/>
                <w:szCs w:val="24"/>
              </w:rPr>
              <w:t>数据安全性要求</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_Toc74047183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10</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84" w:history="1">
            <w:r w:rsidRPr="00FA238A">
              <w:rPr>
                <w:rStyle w:val="ac"/>
                <w:rFonts w:ascii="Times New Roman" w:hAnsi="Times New Roman"/>
                <w:i w:val="0"/>
                <w:noProof/>
                <w:sz w:val="24"/>
                <w:szCs w:val="24"/>
              </w:rPr>
              <w:t>2.5.3</w:t>
            </w:r>
            <w:r w:rsidRPr="00FA238A">
              <w:rPr>
                <w:rStyle w:val="ac"/>
                <w:rFonts w:ascii="Times New Roman" w:hAnsi="宋体"/>
                <w:i w:val="0"/>
                <w:noProof/>
                <w:sz w:val="24"/>
                <w:szCs w:val="24"/>
              </w:rPr>
              <w:t>数据稳定性要求</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_Toc74047184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10</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85" w:history="1">
            <w:r w:rsidRPr="00FA238A">
              <w:rPr>
                <w:rStyle w:val="ac"/>
                <w:rFonts w:ascii="Times New Roman" w:hAnsi="Times New Roman"/>
                <w:i w:val="0"/>
                <w:noProof/>
                <w:sz w:val="24"/>
                <w:szCs w:val="24"/>
              </w:rPr>
              <w:t>2.5.4</w:t>
            </w:r>
            <w:r w:rsidRPr="00FA238A">
              <w:rPr>
                <w:rStyle w:val="ac"/>
                <w:rFonts w:ascii="Times New Roman" w:hAnsi="宋体"/>
                <w:i w:val="0"/>
                <w:noProof/>
                <w:sz w:val="24"/>
                <w:szCs w:val="24"/>
              </w:rPr>
              <w:t>系统运行的响应速度要求</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_Toc74047185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10</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86" w:history="1">
            <w:r w:rsidRPr="00FA238A">
              <w:rPr>
                <w:rStyle w:val="ac"/>
                <w:rFonts w:ascii="Times New Roman" w:hAnsi="Times New Roman"/>
                <w:i w:val="0"/>
                <w:noProof/>
                <w:sz w:val="24"/>
                <w:szCs w:val="24"/>
              </w:rPr>
              <w:t>2.5.5</w:t>
            </w:r>
            <w:r w:rsidRPr="00FA238A">
              <w:rPr>
                <w:rStyle w:val="ac"/>
                <w:rFonts w:ascii="Times New Roman" w:hAnsi="宋体"/>
                <w:i w:val="0"/>
                <w:noProof/>
                <w:sz w:val="24"/>
                <w:szCs w:val="24"/>
              </w:rPr>
              <w:t>系统操作性要求</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_Toc74047186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11</w:t>
            </w:r>
            <w:r w:rsidRPr="00FA238A">
              <w:rPr>
                <w:rFonts w:ascii="Times New Roman" w:hAnsi="Times New Roman"/>
                <w:i w:val="0"/>
                <w:noProof/>
                <w:webHidden/>
                <w:sz w:val="24"/>
                <w:szCs w:val="24"/>
              </w:rPr>
              <w:fldChar w:fldCharType="end"/>
            </w:r>
          </w:hyperlink>
        </w:p>
        <w:p w:rsidR="00FA238A" w:rsidRPr="00FA238A" w:rsidRDefault="00FA238A" w:rsidP="00FA238A">
          <w:pPr>
            <w:pStyle w:val="12"/>
            <w:tabs>
              <w:tab w:val="right" w:leader="dot" w:pos="8776"/>
            </w:tabs>
            <w:spacing w:before="0" w:after="0"/>
            <w:ind w:firstLineChars="0" w:firstLine="0"/>
            <w:rPr>
              <w:rFonts w:ascii="Times New Roman" w:hAnsi="Times New Roman"/>
              <w:b w:val="0"/>
              <w:bCs w:val="0"/>
              <w:caps w:val="0"/>
              <w:noProof/>
              <w:sz w:val="24"/>
              <w:szCs w:val="24"/>
            </w:rPr>
          </w:pPr>
          <w:hyperlink w:anchor="_Toc74047187" w:history="1">
            <w:r w:rsidRPr="00FA238A">
              <w:rPr>
                <w:rStyle w:val="ac"/>
                <w:rFonts w:ascii="Times New Roman" w:hAnsi="宋体"/>
                <w:b w:val="0"/>
                <w:noProof/>
                <w:sz w:val="24"/>
                <w:szCs w:val="24"/>
              </w:rPr>
              <w:t>第</w:t>
            </w:r>
            <w:r w:rsidRPr="00FA238A">
              <w:rPr>
                <w:rStyle w:val="ac"/>
                <w:rFonts w:ascii="Times New Roman" w:hAnsi="Times New Roman"/>
                <w:b w:val="0"/>
                <w:noProof/>
                <w:sz w:val="24"/>
                <w:szCs w:val="24"/>
              </w:rPr>
              <w:t>3</w:t>
            </w:r>
            <w:r w:rsidRPr="00FA238A">
              <w:rPr>
                <w:rStyle w:val="ac"/>
                <w:rFonts w:ascii="Times New Roman" w:hAnsi="宋体"/>
                <w:b w:val="0"/>
                <w:noProof/>
                <w:sz w:val="24"/>
                <w:szCs w:val="24"/>
              </w:rPr>
              <w:t>章</w:t>
            </w:r>
            <w:r w:rsidRPr="00FA238A">
              <w:rPr>
                <w:rStyle w:val="ac"/>
                <w:rFonts w:ascii="Times New Roman" w:hAnsi="Times New Roman"/>
                <w:b w:val="0"/>
                <w:noProof/>
                <w:sz w:val="24"/>
                <w:szCs w:val="24"/>
              </w:rPr>
              <w:t xml:space="preserve">  </w:t>
            </w:r>
            <w:r w:rsidRPr="00FA238A">
              <w:rPr>
                <w:rStyle w:val="ac"/>
                <w:rFonts w:ascii="Times New Roman" w:hAnsi="宋体"/>
                <w:b w:val="0"/>
                <w:noProof/>
                <w:sz w:val="24"/>
                <w:szCs w:val="24"/>
              </w:rPr>
              <w:t>系统总体设计</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_Toc74047187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12</w:t>
            </w:r>
            <w:r w:rsidRPr="00FA238A">
              <w:rPr>
                <w:rFonts w:ascii="Times New Roman" w:hAnsi="Times New Roman"/>
                <w:b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88" w:history="1">
            <w:r w:rsidRPr="00FA238A">
              <w:rPr>
                <w:rStyle w:val="ac"/>
                <w:rFonts w:ascii="Times New Roman" w:hAnsi="Times New Roman"/>
                <w:noProof/>
                <w:sz w:val="24"/>
                <w:szCs w:val="24"/>
              </w:rPr>
              <w:t>3.1</w:t>
            </w:r>
            <w:r w:rsidRPr="00FA238A">
              <w:rPr>
                <w:rStyle w:val="ac"/>
                <w:rFonts w:ascii="Times New Roman" w:hAnsi="宋体"/>
                <w:noProof/>
                <w:sz w:val="24"/>
                <w:szCs w:val="24"/>
              </w:rPr>
              <w:t>系统功能设计</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_Toc74047188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12</w:t>
            </w:r>
            <w:r w:rsidRPr="00FA238A">
              <w:rPr>
                <w:rFonts w:ascii="Times New Roman" w:hAnsi="Times New Roman"/>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89" w:history="1">
            <w:r w:rsidRPr="00FA238A">
              <w:rPr>
                <w:rStyle w:val="ac"/>
                <w:rFonts w:ascii="Times New Roman" w:hAnsi="Times New Roman"/>
                <w:i w:val="0"/>
                <w:noProof/>
                <w:sz w:val="24"/>
                <w:szCs w:val="24"/>
              </w:rPr>
              <w:t>3.1.1</w:t>
            </w:r>
            <w:r w:rsidRPr="00FA238A">
              <w:rPr>
                <w:rStyle w:val="ac"/>
                <w:rFonts w:ascii="Times New Roman" w:hAnsi="宋体"/>
                <w:i w:val="0"/>
                <w:noProof/>
                <w:sz w:val="24"/>
                <w:szCs w:val="24"/>
              </w:rPr>
              <w:t>系统功能介绍</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_Toc74047189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12</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90" w:history="1">
            <w:r w:rsidRPr="00FA238A">
              <w:rPr>
                <w:rStyle w:val="ac"/>
                <w:rFonts w:ascii="Times New Roman" w:hAnsi="Times New Roman"/>
                <w:i w:val="0"/>
                <w:noProof/>
                <w:sz w:val="24"/>
                <w:szCs w:val="24"/>
              </w:rPr>
              <w:t>3.1.2</w:t>
            </w:r>
            <w:r w:rsidRPr="00FA238A">
              <w:rPr>
                <w:rStyle w:val="ac"/>
                <w:rFonts w:ascii="Times New Roman" w:hAnsi="宋体"/>
                <w:i w:val="0"/>
                <w:noProof/>
                <w:sz w:val="24"/>
                <w:szCs w:val="24"/>
              </w:rPr>
              <w:t>系统功能结构图</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_Toc74047190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12</w:t>
            </w:r>
            <w:r w:rsidRPr="00FA238A">
              <w:rPr>
                <w:rFonts w:ascii="Times New Roman" w:hAnsi="Times New Roman"/>
                <w:i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91" w:history="1">
            <w:r w:rsidRPr="00FA238A">
              <w:rPr>
                <w:rStyle w:val="ac"/>
                <w:rFonts w:ascii="Times New Roman" w:hAnsi="Times New Roman"/>
                <w:noProof/>
                <w:sz w:val="24"/>
                <w:szCs w:val="24"/>
              </w:rPr>
              <w:t xml:space="preserve">3.2 </w:t>
            </w:r>
            <w:r w:rsidRPr="00FA238A">
              <w:rPr>
                <w:rStyle w:val="ac"/>
                <w:rFonts w:ascii="Times New Roman" w:hAnsi="宋体"/>
                <w:noProof/>
                <w:sz w:val="24"/>
                <w:szCs w:val="24"/>
              </w:rPr>
              <w:t>数据库设计</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_Toc74047191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13</w:t>
            </w:r>
            <w:r w:rsidRPr="00FA238A">
              <w:rPr>
                <w:rFonts w:ascii="Times New Roman" w:hAnsi="Times New Roman"/>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92" w:history="1">
            <w:r w:rsidRPr="00FA238A">
              <w:rPr>
                <w:rStyle w:val="ac"/>
                <w:rFonts w:ascii="Times New Roman" w:hAnsi="Times New Roman"/>
                <w:i w:val="0"/>
                <w:noProof/>
                <w:sz w:val="24"/>
                <w:szCs w:val="24"/>
              </w:rPr>
              <w:t>3.2.1</w:t>
            </w:r>
            <w:r w:rsidRPr="00FA238A">
              <w:rPr>
                <w:rStyle w:val="ac"/>
                <w:rFonts w:ascii="Times New Roman" w:hAnsi="宋体"/>
                <w:i w:val="0"/>
                <w:noProof/>
                <w:sz w:val="24"/>
                <w:szCs w:val="24"/>
              </w:rPr>
              <w:t>数据库概念设计</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_Toc74047192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13</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93" w:history="1">
            <w:r w:rsidRPr="00FA238A">
              <w:rPr>
                <w:rStyle w:val="ac"/>
                <w:rFonts w:ascii="Times New Roman" w:hAnsi="Times New Roman"/>
                <w:i w:val="0"/>
                <w:noProof/>
                <w:sz w:val="24"/>
                <w:szCs w:val="24"/>
              </w:rPr>
              <w:t xml:space="preserve">3.2.2 </w:t>
            </w:r>
            <w:r w:rsidRPr="00FA238A">
              <w:rPr>
                <w:rStyle w:val="ac"/>
                <w:rFonts w:ascii="Times New Roman" w:hAnsi="宋体"/>
                <w:i w:val="0"/>
                <w:noProof/>
                <w:sz w:val="24"/>
                <w:szCs w:val="24"/>
              </w:rPr>
              <w:t>数据库表设计</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_Toc74047193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15</w:t>
            </w:r>
            <w:r w:rsidRPr="00FA238A">
              <w:rPr>
                <w:rFonts w:ascii="Times New Roman" w:hAnsi="Times New Roman"/>
                <w:i w:val="0"/>
                <w:noProof/>
                <w:webHidden/>
                <w:sz w:val="24"/>
                <w:szCs w:val="24"/>
              </w:rPr>
              <w:fldChar w:fldCharType="end"/>
            </w:r>
          </w:hyperlink>
        </w:p>
        <w:p w:rsidR="00FA238A" w:rsidRPr="00FA238A" w:rsidRDefault="00FA238A" w:rsidP="00FA238A">
          <w:pPr>
            <w:pStyle w:val="12"/>
            <w:tabs>
              <w:tab w:val="right" w:leader="dot" w:pos="8776"/>
            </w:tabs>
            <w:spacing w:before="0" w:after="0"/>
            <w:ind w:firstLineChars="0" w:firstLine="0"/>
            <w:rPr>
              <w:rFonts w:ascii="Times New Roman" w:hAnsi="Times New Roman"/>
              <w:b w:val="0"/>
              <w:bCs w:val="0"/>
              <w:caps w:val="0"/>
              <w:noProof/>
              <w:sz w:val="24"/>
              <w:szCs w:val="24"/>
            </w:rPr>
          </w:pPr>
          <w:hyperlink w:anchor="_Toc74047194" w:history="1">
            <w:r w:rsidRPr="00FA238A">
              <w:rPr>
                <w:rStyle w:val="ac"/>
                <w:rFonts w:ascii="Times New Roman" w:hAnsi="宋体"/>
                <w:b w:val="0"/>
                <w:noProof/>
                <w:sz w:val="24"/>
                <w:szCs w:val="24"/>
              </w:rPr>
              <w:t>第</w:t>
            </w:r>
            <w:r w:rsidRPr="00FA238A">
              <w:rPr>
                <w:rStyle w:val="ac"/>
                <w:rFonts w:ascii="Times New Roman" w:hAnsi="Times New Roman"/>
                <w:b w:val="0"/>
                <w:noProof/>
                <w:sz w:val="24"/>
                <w:szCs w:val="24"/>
              </w:rPr>
              <w:t>4</w:t>
            </w:r>
            <w:r w:rsidRPr="00FA238A">
              <w:rPr>
                <w:rStyle w:val="ac"/>
                <w:rFonts w:ascii="Times New Roman" w:hAnsi="宋体"/>
                <w:b w:val="0"/>
                <w:noProof/>
                <w:sz w:val="24"/>
                <w:szCs w:val="24"/>
              </w:rPr>
              <w:t>章</w:t>
            </w:r>
            <w:r w:rsidRPr="00FA238A">
              <w:rPr>
                <w:rStyle w:val="ac"/>
                <w:rFonts w:ascii="Times New Roman" w:hAnsi="Times New Roman"/>
                <w:b w:val="0"/>
                <w:noProof/>
                <w:sz w:val="24"/>
                <w:szCs w:val="24"/>
              </w:rPr>
              <w:t xml:space="preserve">  </w:t>
            </w:r>
            <w:r w:rsidRPr="00FA238A">
              <w:rPr>
                <w:rStyle w:val="ac"/>
                <w:rFonts w:ascii="Times New Roman" w:hAnsi="宋体"/>
                <w:b w:val="0"/>
                <w:noProof/>
                <w:sz w:val="24"/>
                <w:szCs w:val="24"/>
              </w:rPr>
              <w:t>系统详细实现</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_Toc74047194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18</w:t>
            </w:r>
            <w:r w:rsidRPr="00FA238A">
              <w:rPr>
                <w:rFonts w:ascii="Times New Roman" w:hAnsi="Times New Roman"/>
                <w:b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95" w:history="1">
            <w:r w:rsidRPr="00FA238A">
              <w:rPr>
                <w:rStyle w:val="ac"/>
                <w:rFonts w:ascii="Times New Roman" w:hAnsi="Times New Roman"/>
                <w:noProof/>
                <w:sz w:val="24"/>
                <w:szCs w:val="24"/>
              </w:rPr>
              <w:t>4.1</w:t>
            </w:r>
            <w:r w:rsidRPr="00FA238A">
              <w:rPr>
                <w:rStyle w:val="ac"/>
                <w:rFonts w:ascii="Times New Roman" w:hAnsi="宋体"/>
                <w:noProof/>
                <w:sz w:val="24"/>
                <w:szCs w:val="24"/>
              </w:rPr>
              <w:t>系统登录功能界面实现</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_Toc74047195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18</w:t>
            </w:r>
            <w:r w:rsidRPr="00FA238A">
              <w:rPr>
                <w:rFonts w:ascii="Times New Roman" w:hAnsi="Times New Roman"/>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196" w:history="1">
            <w:r w:rsidRPr="00FA238A">
              <w:rPr>
                <w:rStyle w:val="ac"/>
                <w:rFonts w:ascii="Times New Roman" w:hAnsi="Times New Roman"/>
                <w:noProof/>
                <w:kern w:val="0"/>
                <w:sz w:val="24"/>
                <w:szCs w:val="24"/>
              </w:rPr>
              <w:t>4.2</w:t>
            </w:r>
            <w:r w:rsidRPr="00FA238A">
              <w:rPr>
                <w:rStyle w:val="ac"/>
                <w:rFonts w:ascii="Times New Roman" w:hAnsi="宋体"/>
                <w:noProof/>
                <w:kern w:val="0"/>
                <w:sz w:val="24"/>
                <w:szCs w:val="24"/>
              </w:rPr>
              <w:t>用户身份的操作界面实现</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_Toc74047196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19</w:t>
            </w:r>
            <w:r w:rsidRPr="00FA238A">
              <w:rPr>
                <w:rFonts w:ascii="Times New Roman" w:hAnsi="Times New Roman"/>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97" w:history="1">
            <w:r w:rsidRPr="00FA238A">
              <w:rPr>
                <w:rStyle w:val="ac"/>
                <w:rFonts w:ascii="Times New Roman" w:hAnsi="Times New Roman"/>
                <w:i w:val="0"/>
                <w:noProof/>
                <w:kern w:val="0"/>
                <w:sz w:val="24"/>
                <w:szCs w:val="24"/>
              </w:rPr>
              <w:t>4.2.1</w:t>
            </w:r>
            <w:r w:rsidRPr="00FA238A">
              <w:rPr>
                <w:rStyle w:val="ac"/>
                <w:rFonts w:ascii="Times New Roman" w:hAnsi="宋体"/>
                <w:i w:val="0"/>
                <w:noProof/>
                <w:kern w:val="0"/>
                <w:sz w:val="24"/>
                <w:szCs w:val="24"/>
              </w:rPr>
              <w:t>首页界面的设计实现</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_Toc74047197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19</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98" w:history="1">
            <w:r w:rsidRPr="00FA238A">
              <w:rPr>
                <w:rStyle w:val="ac"/>
                <w:rFonts w:ascii="Times New Roman" w:hAnsi="Times New Roman"/>
                <w:i w:val="0"/>
                <w:noProof/>
                <w:sz w:val="24"/>
                <w:szCs w:val="24"/>
              </w:rPr>
              <w:t>4.2.2</w:t>
            </w:r>
            <w:r w:rsidRPr="00FA238A">
              <w:rPr>
                <w:rStyle w:val="ac"/>
                <w:rFonts w:ascii="Times New Roman" w:hAnsi="宋体"/>
                <w:i w:val="0"/>
                <w:noProof/>
                <w:sz w:val="24"/>
                <w:szCs w:val="24"/>
              </w:rPr>
              <w:t>公告信息功能的设计实现</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_Toc74047198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20</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199" w:history="1">
            <w:r w:rsidRPr="00FA238A">
              <w:rPr>
                <w:rStyle w:val="ac"/>
                <w:rFonts w:ascii="Times New Roman" w:hAnsi="Times New Roman"/>
                <w:i w:val="0"/>
                <w:noProof/>
                <w:sz w:val="24"/>
                <w:szCs w:val="24"/>
              </w:rPr>
              <w:t>4.2.3</w:t>
            </w:r>
            <w:r w:rsidRPr="00FA238A">
              <w:rPr>
                <w:rStyle w:val="ac"/>
                <w:rFonts w:ascii="Times New Roman" w:hAnsi="宋体"/>
                <w:i w:val="0"/>
                <w:noProof/>
                <w:sz w:val="24"/>
                <w:szCs w:val="24"/>
              </w:rPr>
              <w:t>汽车品牌功能的实现界面</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_Toc74047199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21</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00" w:history="1">
            <w:r w:rsidRPr="00FA238A">
              <w:rPr>
                <w:rStyle w:val="ac"/>
                <w:rFonts w:ascii="Times New Roman" w:hAnsi="Times New Roman"/>
                <w:i w:val="0"/>
                <w:noProof/>
                <w:sz w:val="24"/>
                <w:szCs w:val="24"/>
              </w:rPr>
              <w:t>4.2.4</w:t>
            </w:r>
            <w:r w:rsidRPr="00FA238A">
              <w:rPr>
                <w:rStyle w:val="ac"/>
                <w:rFonts w:ascii="Times New Roman" w:hAnsi="宋体"/>
                <w:i w:val="0"/>
                <w:noProof/>
                <w:sz w:val="24"/>
                <w:szCs w:val="24"/>
              </w:rPr>
              <w:t>评论功能的界面实现</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_Toc74047200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21</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01" w:history="1">
            <w:r w:rsidRPr="00FA238A">
              <w:rPr>
                <w:rStyle w:val="ac"/>
                <w:rFonts w:ascii="Times New Roman" w:hAnsi="Times New Roman"/>
                <w:i w:val="0"/>
                <w:noProof/>
                <w:sz w:val="24"/>
                <w:szCs w:val="24"/>
              </w:rPr>
              <w:t>4.2.5</w:t>
            </w:r>
            <w:r w:rsidRPr="00FA238A">
              <w:rPr>
                <w:rStyle w:val="ac"/>
                <w:rFonts w:ascii="Times New Roman" w:hAnsi="宋体"/>
                <w:i w:val="0"/>
                <w:noProof/>
                <w:sz w:val="24"/>
                <w:szCs w:val="24"/>
              </w:rPr>
              <w:t>用户信息管理功能的界面实现</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_Toc74047201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22</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02" w:history="1">
            <w:r w:rsidRPr="00FA238A">
              <w:rPr>
                <w:rStyle w:val="ac"/>
                <w:rFonts w:ascii="Times New Roman" w:hAnsi="Times New Roman"/>
                <w:i w:val="0"/>
                <w:noProof/>
                <w:sz w:val="24"/>
                <w:szCs w:val="24"/>
              </w:rPr>
              <w:t>4.2.6</w:t>
            </w:r>
            <w:r w:rsidRPr="00FA238A">
              <w:rPr>
                <w:rStyle w:val="ac"/>
                <w:rFonts w:ascii="Times New Roman" w:hAnsi="宋体"/>
                <w:i w:val="0"/>
                <w:noProof/>
                <w:sz w:val="24"/>
                <w:szCs w:val="24"/>
              </w:rPr>
              <w:t>汽车信息功能的实现界面</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_Toc74047202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22</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03" w:history="1">
            <w:r w:rsidRPr="00FA238A">
              <w:rPr>
                <w:rStyle w:val="ac"/>
                <w:rFonts w:ascii="Times New Roman" w:hAnsi="Times New Roman"/>
                <w:i w:val="0"/>
                <w:noProof/>
                <w:sz w:val="24"/>
                <w:szCs w:val="24"/>
              </w:rPr>
              <w:t>4.2.7</w:t>
            </w:r>
            <w:r w:rsidRPr="00FA238A">
              <w:rPr>
                <w:rStyle w:val="ac"/>
                <w:rFonts w:ascii="Times New Roman" w:hAnsi="宋体"/>
                <w:i w:val="0"/>
                <w:noProof/>
                <w:sz w:val="24"/>
                <w:szCs w:val="24"/>
              </w:rPr>
              <w:t>收藏功能的实现界面</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_Toc74047203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23</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04" w:history="1">
            <w:r w:rsidRPr="00FA238A">
              <w:rPr>
                <w:rStyle w:val="ac"/>
                <w:rFonts w:ascii="Times New Roman" w:hAnsi="Times New Roman"/>
                <w:i w:val="0"/>
                <w:noProof/>
                <w:sz w:val="24"/>
                <w:szCs w:val="24"/>
              </w:rPr>
              <w:t>4.2.8</w:t>
            </w:r>
            <w:r w:rsidRPr="00FA238A">
              <w:rPr>
                <w:rStyle w:val="ac"/>
                <w:rFonts w:ascii="Times New Roman" w:hAnsi="宋体"/>
                <w:i w:val="0"/>
                <w:noProof/>
                <w:sz w:val="24"/>
                <w:szCs w:val="24"/>
              </w:rPr>
              <w:t>用户在线购买功能的实现</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_Toc74047204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24</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05" w:history="1">
            <w:r w:rsidRPr="00FA238A">
              <w:rPr>
                <w:rStyle w:val="ac"/>
                <w:rFonts w:ascii="Times New Roman" w:hAnsi="Times New Roman"/>
                <w:i w:val="0"/>
                <w:noProof/>
                <w:sz w:val="24"/>
                <w:szCs w:val="24"/>
              </w:rPr>
              <w:t>4.2.9</w:t>
            </w:r>
            <w:r w:rsidRPr="00FA238A">
              <w:rPr>
                <w:rStyle w:val="ac"/>
                <w:rFonts w:ascii="Times New Roman" w:hAnsi="宋体"/>
                <w:i w:val="0"/>
                <w:noProof/>
                <w:sz w:val="24"/>
                <w:szCs w:val="24"/>
              </w:rPr>
              <w:t>支付功能的实现</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_Toc74047205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25</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06" w:history="1">
            <w:r w:rsidRPr="00FA238A">
              <w:rPr>
                <w:rStyle w:val="ac"/>
                <w:rFonts w:ascii="Times New Roman" w:hAnsi="Times New Roman"/>
                <w:i w:val="0"/>
                <w:noProof/>
                <w:sz w:val="24"/>
                <w:szCs w:val="24"/>
              </w:rPr>
              <w:t>4.2.10</w:t>
            </w:r>
            <w:r w:rsidRPr="00FA238A">
              <w:rPr>
                <w:rStyle w:val="ac"/>
                <w:rFonts w:ascii="Times New Roman" w:hAnsi="宋体"/>
                <w:i w:val="0"/>
                <w:noProof/>
                <w:sz w:val="24"/>
                <w:szCs w:val="24"/>
              </w:rPr>
              <w:t>订单管理功能的实现</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_Toc74047206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26</w:t>
            </w:r>
            <w:r w:rsidRPr="00FA238A">
              <w:rPr>
                <w:rFonts w:ascii="Times New Roman" w:hAnsi="Times New Roman"/>
                <w:i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207" w:history="1">
            <w:r w:rsidRPr="00FA238A">
              <w:rPr>
                <w:rStyle w:val="ac"/>
                <w:rFonts w:ascii="Times New Roman" w:hAnsi="Times New Roman"/>
                <w:noProof/>
                <w:sz w:val="24"/>
                <w:szCs w:val="24"/>
              </w:rPr>
              <w:t>4.3</w:t>
            </w:r>
            <w:r w:rsidRPr="00FA238A">
              <w:rPr>
                <w:rStyle w:val="ac"/>
                <w:rFonts w:ascii="Times New Roman" w:hAnsi="宋体"/>
                <w:noProof/>
                <w:sz w:val="24"/>
                <w:szCs w:val="24"/>
              </w:rPr>
              <w:t>管理员身份的操作界面实现</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_Toc74047207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27</w:t>
            </w:r>
            <w:r w:rsidRPr="00FA238A">
              <w:rPr>
                <w:rFonts w:ascii="Times New Roman" w:hAnsi="Times New Roman"/>
                <w:noProof/>
                <w:webHidden/>
                <w:sz w:val="24"/>
                <w:szCs w:val="24"/>
              </w:rPr>
              <w:fldChar w:fldCharType="end"/>
            </w:r>
          </w:hyperlink>
        </w:p>
        <w:p w:rsidR="00FA238A" w:rsidRPr="00FA238A" w:rsidRDefault="00FA238A" w:rsidP="00FA238A">
          <w:pPr>
            <w:pStyle w:val="12"/>
            <w:tabs>
              <w:tab w:val="right" w:leader="dot" w:pos="8776"/>
            </w:tabs>
            <w:spacing w:before="0" w:after="0"/>
            <w:ind w:firstLineChars="0" w:firstLine="0"/>
            <w:rPr>
              <w:rFonts w:ascii="Times New Roman" w:hAnsi="Times New Roman"/>
              <w:b w:val="0"/>
              <w:bCs w:val="0"/>
              <w:caps w:val="0"/>
              <w:noProof/>
              <w:sz w:val="24"/>
              <w:szCs w:val="24"/>
            </w:rPr>
          </w:pPr>
          <w:hyperlink w:anchor="_Toc74047208" w:history="1">
            <w:r w:rsidRPr="00FA238A">
              <w:rPr>
                <w:rStyle w:val="ac"/>
                <w:rFonts w:ascii="Times New Roman" w:hAnsi="宋体"/>
                <w:b w:val="0"/>
                <w:noProof/>
                <w:sz w:val="24"/>
                <w:szCs w:val="24"/>
              </w:rPr>
              <w:t>第</w:t>
            </w:r>
            <w:r w:rsidRPr="00FA238A">
              <w:rPr>
                <w:rStyle w:val="ac"/>
                <w:rFonts w:ascii="Times New Roman" w:hAnsi="Times New Roman"/>
                <w:b w:val="0"/>
                <w:noProof/>
                <w:sz w:val="24"/>
                <w:szCs w:val="24"/>
              </w:rPr>
              <w:t>5</w:t>
            </w:r>
            <w:r w:rsidRPr="00FA238A">
              <w:rPr>
                <w:rStyle w:val="ac"/>
                <w:rFonts w:ascii="Times New Roman" w:hAnsi="宋体"/>
                <w:b w:val="0"/>
                <w:noProof/>
                <w:sz w:val="24"/>
                <w:szCs w:val="24"/>
              </w:rPr>
              <w:t>章</w:t>
            </w:r>
            <w:r w:rsidRPr="00FA238A">
              <w:rPr>
                <w:rStyle w:val="ac"/>
                <w:rFonts w:ascii="Times New Roman" w:hAnsi="Times New Roman"/>
                <w:b w:val="0"/>
                <w:noProof/>
                <w:sz w:val="24"/>
                <w:szCs w:val="24"/>
              </w:rPr>
              <w:t xml:space="preserve">  </w:t>
            </w:r>
            <w:r w:rsidRPr="00FA238A">
              <w:rPr>
                <w:rStyle w:val="ac"/>
                <w:rFonts w:ascii="Times New Roman" w:hAnsi="宋体"/>
                <w:b w:val="0"/>
                <w:noProof/>
                <w:sz w:val="24"/>
                <w:szCs w:val="24"/>
              </w:rPr>
              <w:t>系统测试</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_Toc74047208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28</w:t>
            </w:r>
            <w:r w:rsidRPr="00FA238A">
              <w:rPr>
                <w:rFonts w:ascii="Times New Roman" w:hAnsi="Times New Roman"/>
                <w:b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209" w:history="1">
            <w:r w:rsidRPr="00FA238A">
              <w:rPr>
                <w:rStyle w:val="ac"/>
                <w:rFonts w:ascii="Times New Roman" w:hAnsi="Times New Roman"/>
                <w:noProof/>
                <w:sz w:val="24"/>
                <w:szCs w:val="24"/>
              </w:rPr>
              <w:t>5.1</w:t>
            </w:r>
            <w:r w:rsidRPr="00FA238A">
              <w:rPr>
                <w:rStyle w:val="ac"/>
                <w:rFonts w:ascii="Times New Roman" w:hAnsi="宋体"/>
                <w:noProof/>
                <w:sz w:val="24"/>
                <w:szCs w:val="24"/>
              </w:rPr>
              <w:t>系统测试的目的和测试方法</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_Toc74047209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28</w:t>
            </w:r>
            <w:r w:rsidRPr="00FA238A">
              <w:rPr>
                <w:rFonts w:ascii="Times New Roman" w:hAnsi="Times New Roman"/>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210" w:history="1">
            <w:r w:rsidRPr="00FA238A">
              <w:rPr>
                <w:rStyle w:val="ac"/>
                <w:rFonts w:ascii="Times New Roman" w:hAnsi="Times New Roman"/>
                <w:noProof/>
                <w:sz w:val="24"/>
                <w:szCs w:val="24"/>
              </w:rPr>
              <w:t>5.2</w:t>
            </w:r>
            <w:r w:rsidRPr="00FA238A">
              <w:rPr>
                <w:rStyle w:val="ac"/>
                <w:rFonts w:ascii="Times New Roman" w:hAnsi="宋体"/>
                <w:noProof/>
                <w:sz w:val="24"/>
                <w:szCs w:val="24"/>
              </w:rPr>
              <w:t>系统测试的条件</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_Toc74047210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28</w:t>
            </w:r>
            <w:r w:rsidRPr="00FA238A">
              <w:rPr>
                <w:rFonts w:ascii="Times New Roman" w:hAnsi="Times New Roman"/>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211" w:history="1">
            <w:r w:rsidRPr="00FA238A">
              <w:rPr>
                <w:rStyle w:val="ac"/>
                <w:rFonts w:ascii="Times New Roman" w:hAnsi="Times New Roman"/>
                <w:noProof/>
                <w:sz w:val="24"/>
                <w:szCs w:val="24"/>
              </w:rPr>
              <w:t>5.3</w:t>
            </w:r>
            <w:r w:rsidRPr="00FA238A">
              <w:rPr>
                <w:rStyle w:val="ac"/>
                <w:rFonts w:ascii="Times New Roman" w:hAnsi="宋体"/>
                <w:noProof/>
                <w:sz w:val="24"/>
                <w:szCs w:val="24"/>
              </w:rPr>
              <w:t>测试用例</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_Toc74047211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28</w:t>
            </w:r>
            <w:r w:rsidRPr="00FA238A">
              <w:rPr>
                <w:rFonts w:ascii="Times New Roman" w:hAnsi="Times New Roman"/>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12" w:history="1">
            <w:r w:rsidRPr="00FA238A">
              <w:rPr>
                <w:rStyle w:val="ac"/>
                <w:rFonts w:ascii="Times New Roman" w:hAnsi="Times New Roman"/>
                <w:i w:val="0"/>
                <w:noProof/>
                <w:sz w:val="24"/>
                <w:szCs w:val="24"/>
              </w:rPr>
              <w:t>5.3.1</w:t>
            </w:r>
            <w:r>
              <w:rPr>
                <w:rStyle w:val="ac"/>
                <w:rFonts w:ascii="Times New Roman" w:hAnsi="Times New Roman" w:hint="eastAsia"/>
                <w:i w:val="0"/>
                <w:noProof/>
                <w:sz w:val="24"/>
                <w:szCs w:val="24"/>
              </w:rPr>
              <w:t xml:space="preserve"> </w:t>
            </w:r>
            <w:r w:rsidRPr="00FA238A">
              <w:rPr>
                <w:rStyle w:val="ac"/>
                <w:rFonts w:ascii="Times New Roman" w:hAnsi="宋体"/>
                <w:i w:val="0"/>
                <w:noProof/>
                <w:sz w:val="24"/>
                <w:szCs w:val="24"/>
              </w:rPr>
              <w:t>用户登录模块测试</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_Toc74047212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28</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13" w:history="1">
            <w:r>
              <w:rPr>
                <w:rStyle w:val="ac"/>
                <w:rFonts w:ascii="Times New Roman" w:hAnsi="Times New Roman"/>
                <w:i w:val="0"/>
                <w:noProof/>
                <w:sz w:val="24"/>
                <w:szCs w:val="24"/>
              </w:rPr>
              <w:t xml:space="preserve">5.3.2 </w:t>
            </w:r>
            <w:r w:rsidRPr="00FA238A">
              <w:rPr>
                <w:rStyle w:val="ac"/>
                <w:rFonts w:ascii="Times New Roman" w:hAnsi="宋体"/>
                <w:i w:val="0"/>
                <w:noProof/>
                <w:sz w:val="24"/>
                <w:szCs w:val="24"/>
              </w:rPr>
              <w:t>品牌信息管理模块测试</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_Toc74047213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29</w:t>
            </w:r>
            <w:r w:rsidRPr="00FA238A">
              <w:rPr>
                <w:rFonts w:ascii="Times New Roman" w:hAnsi="Times New Roman"/>
                <w:i w:val="0"/>
                <w:noProof/>
                <w:webHidden/>
                <w:sz w:val="24"/>
                <w:szCs w:val="24"/>
              </w:rPr>
              <w:fldChar w:fldCharType="end"/>
            </w:r>
          </w:hyperlink>
        </w:p>
        <w:p w:rsidR="00FA238A" w:rsidRPr="00FA238A" w:rsidRDefault="00FA238A" w:rsidP="00FA238A">
          <w:pPr>
            <w:pStyle w:val="37"/>
            <w:tabs>
              <w:tab w:val="right" w:leader="dot" w:pos="8776"/>
            </w:tabs>
            <w:ind w:firstLineChars="0" w:firstLine="0"/>
            <w:rPr>
              <w:rFonts w:ascii="Times New Roman" w:hAnsi="Times New Roman"/>
              <w:i w:val="0"/>
              <w:iCs w:val="0"/>
              <w:noProof/>
              <w:sz w:val="24"/>
              <w:szCs w:val="24"/>
            </w:rPr>
          </w:pPr>
          <w:hyperlink w:anchor="_Toc74047214" w:history="1">
            <w:r w:rsidRPr="00FA238A">
              <w:rPr>
                <w:rStyle w:val="ac"/>
                <w:rFonts w:ascii="Times New Roman" w:hAnsi="Times New Roman"/>
                <w:i w:val="0"/>
                <w:noProof/>
                <w:sz w:val="24"/>
                <w:szCs w:val="24"/>
              </w:rPr>
              <w:t xml:space="preserve">5.3.3 </w:t>
            </w:r>
            <w:r w:rsidRPr="00FA238A">
              <w:rPr>
                <w:rStyle w:val="ac"/>
                <w:rFonts w:ascii="Times New Roman" w:hAnsi="宋体"/>
                <w:i w:val="0"/>
                <w:noProof/>
                <w:sz w:val="24"/>
                <w:szCs w:val="24"/>
              </w:rPr>
              <w:t>汽车信息管理模块测试</w:t>
            </w:r>
            <w:r w:rsidRPr="00FA238A">
              <w:rPr>
                <w:rFonts w:ascii="Times New Roman" w:hAnsi="Times New Roman"/>
                <w:i w:val="0"/>
                <w:noProof/>
                <w:webHidden/>
                <w:sz w:val="24"/>
                <w:szCs w:val="24"/>
              </w:rPr>
              <w:tab/>
            </w:r>
            <w:r w:rsidRPr="00FA238A">
              <w:rPr>
                <w:rFonts w:ascii="Times New Roman" w:hAnsi="Times New Roman"/>
                <w:i w:val="0"/>
                <w:noProof/>
                <w:webHidden/>
                <w:sz w:val="24"/>
                <w:szCs w:val="24"/>
              </w:rPr>
              <w:fldChar w:fldCharType="begin"/>
            </w:r>
            <w:r w:rsidRPr="00FA238A">
              <w:rPr>
                <w:rFonts w:ascii="Times New Roman" w:hAnsi="Times New Roman"/>
                <w:i w:val="0"/>
                <w:noProof/>
                <w:webHidden/>
                <w:sz w:val="24"/>
                <w:szCs w:val="24"/>
              </w:rPr>
              <w:instrText xml:space="preserve"> PAGEREF _Toc74047214 \h </w:instrText>
            </w:r>
            <w:r w:rsidRPr="00FA238A">
              <w:rPr>
                <w:rFonts w:ascii="Times New Roman" w:hAnsi="Times New Roman"/>
                <w:i w:val="0"/>
                <w:noProof/>
                <w:webHidden/>
                <w:sz w:val="24"/>
                <w:szCs w:val="24"/>
              </w:rPr>
            </w:r>
            <w:r w:rsidRPr="00FA238A">
              <w:rPr>
                <w:rFonts w:ascii="Times New Roman" w:hAnsi="Times New Roman"/>
                <w:i w:val="0"/>
                <w:noProof/>
                <w:webHidden/>
                <w:sz w:val="24"/>
                <w:szCs w:val="24"/>
              </w:rPr>
              <w:fldChar w:fldCharType="separate"/>
            </w:r>
            <w:r w:rsidRPr="00FA238A">
              <w:rPr>
                <w:rFonts w:ascii="Times New Roman" w:hAnsi="Times New Roman"/>
                <w:i w:val="0"/>
                <w:noProof/>
                <w:webHidden/>
                <w:sz w:val="24"/>
                <w:szCs w:val="24"/>
              </w:rPr>
              <w:t>30</w:t>
            </w:r>
            <w:r w:rsidRPr="00FA238A">
              <w:rPr>
                <w:rFonts w:ascii="Times New Roman" w:hAnsi="Times New Roman"/>
                <w:i w:val="0"/>
                <w:noProof/>
                <w:webHidden/>
                <w:sz w:val="24"/>
                <w:szCs w:val="24"/>
              </w:rPr>
              <w:fldChar w:fldCharType="end"/>
            </w:r>
          </w:hyperlink>
        </w:p>
        <w:p w:rsidR="00FA238A" w:rsidRPr="00FA238A" w:rsidRDefault="00FA238A" w:rsidP="00FA238A">
          <w:pPr>
            <w:pStyle w:val="27"/>
            <w:tabs>
              <w:tab w:val="right" w:leader="dot" w:pos="8776"/>
            </w:tabs>
            <w:ind w:firstLineChars="0" w:firstLine="0"/>
            <w:rPr>
              <w:rFonts w:ascii="Times New Roman" w:hAnsi="Times New Roman"/>
              <w:smallCaps w:val="0"/>
              <w:noProof/>
              <w:sz w:val="24"/>
              <w:szCs w:val="24"/>
            </w:rPr>
          </w:pPr>
          <w:hyperlink w:anchor="_Toc74047215" w:history="1">
            <w:r w:rsidRPr="00FA238A">
              <w:rPr>
                <w:rStyle w:val="ac"/>
                <w:rFonts w:ascii="Times New Roman" w:hAnsi="Times New Roman"/>
                <w:noProof/>
                <w:sz w:val="24"/>
                <w:szCs w:val="24"/>
              </w:rPr>
              <w:t>5.4</w:t>
            </w:r>
            <w:r w:rsidRPr="00FA238A">
              <w:rPr>
                <w:rStyle w:val="ac"/>
                <w:rFonts w:ascii="Times New Roman" w:hAnsi="宋体"/>
                <w:noProof/>
                <w:sz w:val="24"/>
                <w:szCs w:val="24"/>
              </w:rPr>
              <w:t>测试总结</w:t>
            </w:r>
            <w:r w:rsidRPr="00FA238A">
              <w:rPr>
                <w:rFonts w:ascii="Times New Roman" w:hAnsi="Times New Roman"/>
                <w:noProof/>
                <w:webHidden/>
                <w:sz w:val="24"/>
                <w:szCs w:val="24"/>
              </w:rPr>
              <w:tab/>
            </w:r>
            <w:r w:rsidRPr="00FA238A">
              <w:rPr>
                <w:rFonts w:ascii="Times New Roman" w:hAnsi="Times New Roman"/>
                <w:noProof/>
                <w:webHidden/>
                <w:sz w:val="24"/>
                <w:szCs w:val="24"/>
              </w:rPr>
              <w:fldChar w:fldCharType="begin"/>
            </w:r>
            <w:r w:rsidRPr="00FA238A">
              <w:rPr>
                <w:rFonts w:ascii="Times New Roman" w:hAnsi="Times New Roman"/>
                <w:noProof/>
                <w:webHidden/>
                <w:sz w:val="24"/>
                <w:szCs w:val="24"/>
              </w:rPr>
              <w:instrText xml:space="preserve"> PAGEREF _Toc74047215 \h </w:instrText>
            </w:r>
            <w:r w:rsidRPr="00FA238A">
              <w:rPr>
                <w:rFonts w:ascii="Times New Roman" w:hAnsi="Times New Roman"/>
                <w:noProof/>
                <w:webHidden/>
                <w:sz w:val="24"/>
                <w:szCs w:val="24"/>
              </w:rPr>
            </w:r>
            <w:r w:rsidRPr="00FA238A">
              <w:rPr>
                <w:rFonts w:ascii="Times New Roman" w:hAnsi="Times New Roman"/>
                <w:noProof/>
                <w:webHidden/>
                <w:sz w:val="24"/>
                <w:szCs w:val="24"/>
              </w:rPr>
              <w:fldChar w:fldCharType="separate"/>
            </w:r>
            <w:r w:rsidRPr="00FA238A">
              <w:rPr>
                <w:rFonts w:ascii="Times New Roman" w:hAnsi="Times New Roman"/>
                <w:noProof/>
                <w:webHidden/>
                <w:sz w:val="24"/>
                <w:szCs w:val="24"/>
              </w:rPr>
              <w:t>31</w:t>
            </w:r>
            <w:r w:rsidRPr="00FA238A">
              <w:rPr>
                <w:rFonts w:ascii="Times New Roman" w:hAnsi="Times New Roman"/>
                <w:noProof/>
                <w:webHidden/>
                <w:sz w:val="24"/>
                <w:szCs w:val="24"/>
              </w:rPr>
              <w:fldChar w:fldCharType="end"/>
            </w:r>
          </w:hyperlink>
        </w:p>
        <w:p w:rsidR="00FA238A" w:rsidRPr="00FA238A" w:rsidRDefault="00FA238A" w:rsidP="00FA238A">
          <w:pPr>
            <w:pStyle w:val="12"/>
            <w:tabs>
              <w:tab w:val="right" w:leader="dot" w:pos="8776"/>
            </w:tabs>
            <w:spacing w:before="0" w:after="0"/>
            <w:ind w:firstLineChars="0" w:firstLine="0"/>
            <w:rPr>
              <w:rFonts w:ascii="Times New Roman" w:hAnsi="Times New Roman"/>
              <w:b w:val="0"/>
              <w:bCs w:val="0"/>
              <w:caps w:val="0"/>
              <w:noProof/>
              <w:sz w:val="24"/>
              <w:szCs w:val="24"/>
            </w:rPr>
          </w:pPr>
          <w:hyperlink w:anchor="_Toc74047216" w:history="1">
            <w:r w:rsidRPr="00FA238A">
              <w:rPr>
                <w:rStyle w:val="ac"/>
                <w:rFonts w:ascii="Times New Roman" w:hAnsi="宋体"/>
                <w:b w:val="0"/>
                <w:noProof/>
                <w:sz w:val="24"/>
                <w:szCs w:val="24"/>
              </w:rPr>
              <w:t>总　结</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_Toc74047216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32</w:t>
            </w:r>
            <w:r w:rsidRPr="00FA238A">
              <w:rPr>
                <w:rFonts w:ascii="Times New Roman" w:hAnsi="Times New Roman"/>
                <w:b w:val="0"/>
                <w:noProof/>
                <w:webHidden/>
                <w:sz w:val="24"/>
                <w:szCs w:val="24"/>
              </w:rPr>
              <w:fldChar w:fldCharType="end"/>
            </w:r>
          </w:hyperlink>
        </w:p>
        <w:p w:rsidR="00FA238A" w:rsidRPr="00FA238A" w:rsidRDefault="00FA238A" w:rsidP="00FA238A">
          <w:pPr>
            <w:pStyle w:val="12"/>
            <w:tabs>
              <w:tab w:val="right" w:leader="dot" w:pos="8776"/>
            </w:tabs>
            <w:spacing w:before="0" w:after="0"/>
            <w:ind w:firstLineChars="0" w:firstLine="0"/>
            <w:rPr>
              <w:rFonts w:ascii="Times New Roman" w:hAnsi="Times New Roman"/>
              <w:b w:val="0"/>
              <w:bCs w:val="0"/>
              <w:caps w:val="0"/>
              <w:noProof/>
              <w:sz w:val="24"/>
              <w:szCs w:val="24"/>
            </w:rPr>
          </w:pPr>
          <w:hyperlink w:anchor="_Toc74047217" w:history="1">
            <w:r w:rsidRPr="00FA238A">
              <w:rPr>
                <w:rStyle w:val="ac"/>
                <w:rFonts w:ascii="Times New Roman" w:hAnsi="宋体"/>
                <w:b w:val="0"/>
                <w:noProof/>
                <w:sz w:val="24"/>
                <w:szCs w:val="24"/>
              </w:rPr>
              <w:t>致　谢</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_Toc74047217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33</w:t>
            </w:r>
            <w:r w:rsidRPr="00FA238A">
              <w:rPr>
                <w:rFonts w:ascii="Times New Roman" w:hAnsi="Times New Roman"/>
                <w:b w:val="0"/>
                <w:noProof/>
                <w:webHidden/>
                <w:sz w:val="24"/>
                <w:szCs w:val="24"/>
              </w:rPr>
              <w:fldChar w:fldCharType="end"/>
            </w:r>
          </w:hyperlink>
        </w:p>
        <w:p w:rsidR="00FA238A" w:rsidRDefault="00FA238A" w:rsidP="00FA238A">
          <w:pPr>
            <w:pStyle w:val="12"/>
            <w:tabs>
              <w:tab w:val="right" w:leader="dot" w:pos="8776"/>
            </w:tabs>
            <w:spacing w:before="0" w:after="0"/>
            <w:ind w:firstLineChars="0" w:firstLine="0"/>
            <w:rPr>
              <w:rFonts w:asciiTheme="minorHAnsi" w:eastAsiaTheme="minorEastAsia" w:hAnsiTheme="minorHAnsi" w:cstheme="minorBidi"/>
              <w:b w:val="0"/>
              <w:bCs w:val="0"/>
              <w:caps w:val="0"/>
              <w:noProof/>
              <w:sz w:val="21"/>
              <w:szCs w:val="22"/>
            </w:rPr>
          </w:pPr>
          <w:hyperlink w:anchor="_Toc74047218" w:history="1">
            <w:r w:rsidRPr="00FA238A">
              <w:rPr>
                <w:rStyle w:val="ac"/>
                <w:rFonts w:ascii="Times New Roman" w:hAnsi="宋体"/>
                <w:b w:val="0"/>
                <w:noProof/>
                <w:sz w:val="24"/>
                <w:szCs w:val="24"/>
              </w:rPr>
              <w:t>参考文献</w:t>
            </w:r>
            <w:r w:rsidRPr="00FA238A">
              <w:rPr>
                <w:rFonts w:ascii="Times New Roman" w:hAnsi="Times New Roman"/>
                <w:b w:val="0"/>
                <w:noProof/>
                <w:webHidden/>
                <w:sz w:val="24"/>
                <w:szCs w:val="24"/>
              </w:rPr>
              <w:tab/>
            </w:r>
            <w:r w:rsidRPr="00FA238A">
              <w:rPr>
                <w:rFonts w:ascii="Times New Roman" w:hAnsi="Times New Roman"/>
                <w:b w:val="0"/>
                <w:noProof/>
                <w:webHidden/>
                <w:sz w:val="24"/>
                <w:szCs w:val="24"/>
              </w:rPr>
              <w:fldChar w:fldCharType="begin"/>
            </w:r>
            <w:r w:rsidRPr="00FA238A">
              <w:rPr>
                <w:rFonts w:ascii="Times New Roman" w:hAnsi="Times New Roman"/>
                <w:b w:val="0"/>
                <w:noProof/>
                <w:webHidden/>
                <w:sz w:val="24"/>
                <w:szCs w:val="24"/>
              </w:rPr>
              <w:instrText xml:space="preserve"> PAGEREF _Toc74047218 \h </w:instrText>
            </w:r>
            <w:r w:rsidRPr="00FA238A">
              <w:rPr>
                <w:rFonts w:ascii="Times New Roman" w:hAnsi="Times New Roman"/>
                <w:b w:val="0"/>
                <w:noProof/>
                <w:webHidden/>
                <w:sz w:val="24"/>
                <w:szCs w:val="24"/>
              </w:rPr>
            </w:r>
            <w:r w:rsidRPr="00FA238A">
              <w:rPr>
                <w:rFonts w:ascii="Times New Roman" w:hAnsi="Times New Roman"/>
                <w:b w:val="0"/>
                <w:noProof/>
                <w:webHidden/>
                <w:sz w:val="24"/>
                <w:szCs w:val="24"/>
              </w:rPr>
              <w:fldChar w:fldCharType="separate"/>
            </w:r>
            <w:r w:rsidRPr="00FA238A">
              <w:rPr>
                <w:rFonts w:ascii="Times New Roman" w:hAnsi="Times New Roman"/>
                <w:b w:val="0"/>
                <w:noProof/>
                <w:webHidden/>
                <w:sz w:val="24"/>
                <w:szCs w:val="24"/>
              </w:rPr>
              <w:t>34</w:t>
            </w:r>
            <w:r w:rsidRPr="00FA238A">
              <w:rPr>
                <w:rFonts w:ascii="Times New Roman" w:hAnsi="Times New Roman"/>
                <w:b w:val="0"/>
                <w:noProof/>
                <w:webHidden/>
                <w:sz w:val="24"/>
                <w:szCs w:val="24"/>
              </w:rPr>
              <w:fldChar w:fldCharType="end"/>
            </w:r>
          </w:hyperlink>
        </w:p>
        <w:p w:rsidR="00766968" w:rsidRDefault="005246DE" w:rsidP="00BF6BA2">
          <w:pPr>
            <w:ind w:firstLineChars="0" w:firstLine="0"/>
            <w:rPr>
              <w:szCs w:val="24"/>
            </w:rPr>
          </w:pPr>
          <w:r w:rsidRPr="00BF6BA2">
            <w:rPr>
              <w:szCs w:val="24"/>
            </w:rPr>
            <w:fldChar w:fldCharType="end"/>
          </w:r>
        </w:p>
      </w:sdtContent>
    </w:sdt>
    <w:p w:rsidR="00766968" w:rsidRPr="00766968" w:rsidRDefault="00766968" w:rsidP="00766968">
      <w:pPr>
        <w:rPr>
          <w:szCs w:val="24"/>
        </w:rPr>
      </w:pPr>
    </w:p>
    <w:p w:rsidR="00766968" w:rsidRPr="00766968" w:rsidRDefault="00766968" w:rsidP="00766968">
      <w:pPr>
        <w:rPr>
          <w:szCs w:val="24"/>
        </w:rPr>
      </w:pPr>
    </w:p>
    <w:p w:rsidR="00766968" w:rsidRPr="00766968" w:rsidRDefault="00766968" w:rsidP="00766968">
      <w:pPr>
        <w:rPr>
          <w:szCs w:val="24"/>
        </w:rPr>
      </w:pPr>
    </w:p>
    <w:p w:rsidR="00766968" w:rsidRPr="00766968" w:rsidRDefault="00766968" w:rsidP="00766968">
      <w:pPr>
        <w:rPr>
          <w:szCs w:val="24"/>
        </w:rPr>
      </w:pPr>
    </w:p>
    <w:p w:rsidR="00766968" w:rsidRPr="00766968" w:rsidRDefault="00766968" w:rsidP="00766968">
      <w:pPr>
        <w:rPr>
          <w:szCs w:val="24"/>
        </w:rPr>
      </w:pPr>
    </w:p>
    <w:p w:rsidR="00766968" w:rsidRPr="00766968" w:rsidRDefault="00766968" w:rsidP="00766968">
      <w:pPr>
        <w:rPr>
          <w:szCs w:val="24"/>
        </w:rPr>
      </w:pPr>
    </w:p>
    <w:p w:rsidR="00766968" w:rsidRPr="00766968" w:rsidRDefault="00766968" w:rsidP="00766968">
      <w:pPr>
        <w:rPr>
          <w:szCs w:val="24"/>
        </w:rPr>
      </w:pPr>
    </w:p>
    <w:p w:rsidR="00766968" w:rsidRPr="00766968" w:rsidRDefault="00766968" w:rsidP="00766968">
      <w:pPr>
        <w:rPr>
          <w:szCs w:val="24"/>
        </w:rPr>
      </w:pPr>
    </w:p>
    <w:p w:rsidR="00766968" w:rsidRDefault="00766968" w:rsidP="00766968">
      <w:pPr>
        <w:rPr>
          <w:szCs w:val="24"/>
        </w:rPr>
      </w:pPr>
    </w:p>
    <w:p w:rsidR="00766968" w:rsidRDefault="00766968" w:rsidP="00766968">
      <w:pPr>
        <w:rPr>
          <w:szCs w:val="24"/>
        </w:rPr>
      </w:pPr>
    </w:p>
    <w:p w:rsidR="00766968" w:rsidRDefault="00766968" w:rsidP="00766968">
      <w:pPr>
        <w:tabs>
          <w:tab w:val="left" w:pos="1305"/>
        </w:tabs>
        <w:rPr>
          <w:szCs w:val="24"/>
        </w:rPr>
        <w:sectPr w:rsidR="00766968" w:rsidSect="00027B62">
          <w:footerReference w:type="default" r:id="rId20"/>
          <w:footerReference w:type="first" r:id="rId21"/>
          <w:endnotePr>
            <w:numFmt w:val="decimal"/>
          </w:endnotePr>
          <w:pgSz w:w="11906" w:h="16838"/>
          <w:pgMar w:top="1418" w:right="1418" w:bottom="1418" w:left="1418" w:header="851" w:footer="992" w:gutter="284"/>
          <w:pgNumType w:fmt="upperRoman"/>
          <w:cols w:space="720"/>
          <w:titlePg/>
          <w:docGrid w:linePitch="333" w:charSpace="830"/>
        </w:sectPr>
      </w:pPr>
      <w:r>
        <w:rPr>
          <w:szCs w:val="24"/>
        </w:rPr>
        <w:tab/>
      </w:r>
    </w:p>
    <w:p w:rsidR="00851B8B" w:rsidRPr="00D11214" w:rsidRDefault="00DF2B46" w:rsidP="00FB57F1">
      <w:pPr>
        <w:pStyle w:val="af0"/>
        <w:spacing w:after="240"/>
        <w:rPr>
          <w:szCs w:val="32"/>
        </w:rPr>
      </w:pPr>
      <w:bookmarkStart w:id="20" w:name="_Toc74047157"/>
      <w:r w:rsidRPr="00D11214">
        <w:rPr>
          <w:rFonts w:hint="eastAsia"/>
        </w:rPr>
        <w:lastRenderedPageBreak/>
        <w:t>第</w:t>
      </w:r>
      <w:r w:rsidRPr="00D11214">
        <w:rPr>
          <w:rFonts w:hint="eastAsia"/>
        </w:rPr>
        <w:t>1</w:t>
      </w:r>
      <w:r w:rsidRPr="00D11214">
        <w:rPr>
          <w:rFonts w:hint="eastAsia"/>
        </w:rPr>
        <w:t xml:space="preserve">章　</w:t>
      </w:r>
      <w:r w:rsidR="00851B8B" w:rsidRPr="00D11214">
        <w:rPr>
          <w:rFonts w:hint="eastAsia"/>
          <w:szCs w:val="32"/>
        </w:rPr>
        <w:t>绪论</w:t>
      </w:r>
      <w:bookmarkEnd w:id="19"/>
      <w:bookmarkEnd w:id="18"/>
      <w:bookmarkEnd w:id="17"/>
      <w:bookmarkEnd w:id="16"/>
      <w:bookmarkEnd w:id="15"/>
      <w:bookmarkEnd w:id="14"/>
      <w:bookmarkEnd w:id="13"/>
      <w:bookmarkEnd w:id="20"/>
    </w:p>
    <w:p w:rsidR="00DF2B46" w:rsidRPr="00C53443" w:rsidRDefault="00D11214" w:rsidP="00C53443">
      <w:pPr>
        <w:pStyle w:val="25"/>
        <w:spacing w:before="120" w:after="120"/>
        <w:rPr>
          <w:szCs w:val="32"/>
        </w:rPr>
      </w:pPr>
      <w:r w:rsidRPr="00C53443">
        <w:rPr>
          <w:szCs w:val="32"/>
        </w:rPr>
        <w:tab/>
      </w:r>
      <w:bookmarkStart w:id="21" w:name="_Toc60760179"/>
      <w:bookmarkStart w:id="22" w:name="_Toc74047158"/>
      <w:r w:rsidRPr="00C53443">
        <w:rPr>
          <w:rFonts w:hint="eastAsia"/>
          <w:szCs w:val="32"/>
        </w:rPr>
        <w:t>1.1</w:t>
      </w:r>
      <w:r w:rsidRPr="00C53443">
        <w:rPr>
          <w:rFonts w:hint="eastAsia"/>
        </w:rPr>
        <w:t>系统开发背景</w:t>
      </w:r>
      <w:bookmarkEnd w:id="21"/>
      <w:bookmarkEnd w:id="22"/>
    </w:p>
    <w:p w:rsidR="00851B8B" w:rsidRDefault="00E11537">
      <w:pPr>
        <w:adjustRightInd/>
        <w:snapToGrid/>
        <w:rPr>
          <w:rFonts w:ascii="宋体" w:hAnsi="宋体" w:cs="宋体"/>
          <w:color w:val="000000"/>
          <w:kern w:val="0"/>
          <w:szCs w:val="24"/>
        </w:rPr>
      </w:pPr>
      <w:bookmarkStart w:id="23" w:name="_Toc223764162"/>
      <w:bookmarkStart w:id="24" w:name="_Toc223583461"/>
      <w:bookmarkStart w:id="25" w:name="_Toc420410318"/>
      <w:bookmarkStart w:id="26" w:name="_Toc223754482"/>
      <w:bookmarkStart w:id="27" w:name="_Toc261565875"/>
      <w:bookmarkStart w:id="28" w:name="_Toc8028255"/>
      <w:bookmarkStart w:id="29" w:name="_Toc355824126"/>
      <w:bookmarkStart w:id="30" w:name="_Toc9051"/>
      <w:r>
        <w:rPr>
          <w:rFonts w:ascii="宋体" w:hAnsi="宋体" w:cs="宋体" w:hint="eastAsia"/>
          <w:color w:val="000000"/>
          <w:kern w:val="0"/>
          <w:szCs w:val="24"/>
        </w:rPr>
        <w:t>汽车销售店</w:t>
      </w:r>
      <w:r w:rsidR="00271522">
        <w:rPr>
          <w:rFonts w:ascii="宋体" w:hAnsi="宋体" w:cs="宋体" w:hint="eastAsia"/>
          <w:color w:val="000000"/>
          <w:kern w:val="0"/>
          <w:szCs w:val="24"/>
        </w:rPr>
        <w:t>管理</w:t>
      </w:r>
      <w:r w:rsidR="000F2A60">
        <w:rPr>
          <w:rFonts w:ascii="宋体" w:hAnsi="宋体" w:cs="宋体" w:hint="eastAsia"/>
          <w:color w:val="000000"/>
          <w:kern w:val="0"/>
          <w:szCs w:val="24"/>
        </w:rPr>
        <w:t>的核心在于强调，也就是强调信息管理、强调</w:t>
      </w:r>
      <w:r>
        <w:rPr>
          <w:rFonts w:ascii="宋体" w:hAnsi="宋体" w:cs="宋体" w:hint="eastAsia"/>
          <w:color w:val="000000"/>
          <w:kern w:val="0"/>
          <w:szCs w:val="24"/>
        </w:rPr>
        <w:t>汽车</w:t>
      </w:r>
      <w:r w:rsidR="00D11214">
        <w:rPr>
          <w:rFonts w:ascii="宋体" w:hAnsi="宋体" w:cs="宋体" w:hint="eastAsia"/>
          <w:color w:val="000000"/>
          <w:kern w:val="0"/>
          <w:szCs w:val="24"/>
        </w:rPr>
        <w:t>管理。</w:t>
      </w:r>
      <w:r>
        <w:rPr>
          <w:rFonts w:ascii="宋体" w:hAnsi="宋体" w:cs="宋体" w:hint="eastAsia"/>
          <w:color w:val="000000"/>
          <w:kern w:val="0"/>
          <w:szCs w:val="24"/>
        </w:rPr>
        <w:t>汽车销售店</w:t>
      </w:r>
      <w:r w:rsidR="00DF2FEC">
        <w:rPr>
          <w:rFonts w:ascii="宋体" w:hAnsi="宋体" w:cs="宋体" w:hint="eastAsia"/>
          <w:color w:val="000000"/>
          <w:kern w:val="0"/>
          <w:szCs w:val="24"/>
        </w:rPr>
        <w:t>里</w:t>
      </w:r>
      <w:r>
        <w:rPr>
          <w:rFonts w:ascii="宋体" w:hAnsi="宋体" w:cs="宋体" w:hint="eastAsia"/>
          <w:color w:val="000000"/>
          <w:kern w:val="0"/>
          <w:szCs w:val="24"/>
        </w:rPr>
        <w:t>汽车</w:t>
      </w:r>
      <w:r w:rsidR="00D11214">
        <w:rPr>
          <w:rFonts w:ascii="宋体" w:hAnsi="宋体" w:cs="宋体" w:hint="eastAsia"/>
          <w:color w:val="000000"/>
          <w:kern w:val="0"/>
          <w:szCs w:val="24"/>
        </w:rPr>
        <w:t>的管理</w:t>
      </w:r>
      <w:r w:rsidR="00DF2FEC">
        <w:rPr>
          <w:rFonts w:ascii="宋体" w:hAnsi="宋体" w:cs="宋体" w:hint="eastAsia"/>
          <w:color w:val="000000"/>
          <w:kern w:val="0"/>
          <w:szCs w:val="24"/>
        </w:rPr>
        <w:t>水平</w:t>
      </w:r>
      <w:r w:rsidR="00D11214">
        <w:rPr>
          <w:rFonts w:ascii="宋体" w:hAnsi="宋体" w:cs="宋体" w:hint="eastAsia"/>
          <w:color w:val="000000"/>
          <w:kern w:val="0"/>
          <w:szCs w:val="24"/>
        </w:rPr>
        <w:t>决定着</w:t>
      </w:r>
      <w:r>
        <w:rPr>
          <w:rFonts w:ascii="宋体" w:hAnsi="宋体" w:cs="宋体" w:hint="eastAsia"/>
          <w:color w:val="000000"/>
          <w:kern w:val="0"/>
          <w:szCs w:val="24"/>
        </w:rPr>
        <w:t>汽车销售店</w:t>
      </w:r>
      <w:r w:rsidR="00D11214">
        <w:rPr>
          <w:rFonts w:ascii="宋体" w:hAnsi="宋体" w:cs="宋体" w:hint="eastAsia"/>
          <w:color w:val="000000"/>
          <w:kern w:val="0"/>
          <w:szCs w:val="24"/>
        </w:rPr>
        <w:t>的健康发展，保证</w:t>
      </w:r>
      <w:r>
        <w:rPr>
          <w:rFonts w:ascii="宋体" w:hAnsi="宋体" w:cs="宋体" w:hint="eastAsia"/>
          <w:color w:val="000000"/>
          <w:kern w:val="0"/>
          <w:szCs w:val="24"/>
        </w:rPr>
        <w:t>汽车销售店</w:t>
      </w:r>
      <w:r w:rsidR="000F2A60">
        <w:rPr>
          <w:rFonts w:ascii="宋体" w:hAnsi="宋体" w:cs="宋体" w:hint="eastAsia"/>
          <w:color w:val="000000"/>
          <w:kern w:val="0"/>
          <w:szCs w:val="24"/>
        </w:rPr>
        <w:t>的销量</w:t>
      </w:r>
      <w:r w:rsidR="00D11214">
        <w:rPr>
          <w:rFonts w:ascii="宋体" w:hAnsi="宋体" w:cs="宋体" w:hint="eastAsia"/>
          <w:color w:val="000000"/>
          <w:kern w:val="0"/>
          <w:szCs w:val="24"/>
        </w:rPr>
        <w:t>。同时</w:t>
      </w:r>
      <w:r w:rsidR="00271522">
        <w:rPr>
          <w:rFonts w:ascii="宋体" w:hAnsi="宋体" w:cs="宋体" w:hint="eastAsia"/>
          <w:color w:val="000000"/>
          <w:kern w:val="0"/>
          <w:szCs w:val="24"/>
        </w:rPr>
        <w:t>有效的管理</w:t>
      </w:r>
      <w:r w:rsidR="00D11214">
        <w:rPr>
          <w:rFonts w:ascii="宋体" w:hAnsi="宋体" w:cs="宋体" w:hint="eastAsia"/>
          <w:color w:val="000000"/>
          <w:kern w:val="0"/>
          <w:szCs w:val="24"/>
        </w:rPr>
        <w:t>也是一种</w:t>
      </w:r>
      <w:r w:rsidR="00DF2FEC">
        <w:rPr>
          <w:rFonts w:ascii="宋体" w:hAnsi="宋体" w:cs="宋体" w:hint="eastAsia"/>
          <w:color w:val="000000"/>
          <w:kern w:val="0"/>
          <w:szCs w:val="24"/>
        </w:rPr>
        <w:t>能力</w:t>
      </w:r>
      <w:r w:rsidR="00D11214">
        <w:rPr>
          <w:rFonts w:ascii="宋体" w:hAnsi="宋体" w:cs="宋体" w:hint="eastAsia"/>
          <w:color w:val="000000"/>
          <w:kern w:val="0"/>
          <w:szCs w:val="24"/>
        </w:rPr>
        <w:t>的体现。目前，我国</w:t>
      </w:r>
      <w:r>
        <w:rPr>
          <w:rFonts w:ascii="宋体" w:hAnsi="宋体" w:cs="宋体" w:hint="eastAsia"/>
          <w:color w:val="000000"/>
          <w:kern w:val="0"/>
          <w:szCs w:val="24"/>
        </w:rPr>
        <w:t>汽车销售店</w:t>
      </w:r>
      <w:r w:rsidR="000F2A60">
        <w:rPr>
          <w:rFonts w:ascii="宋体" w:hAnsi="宋体" w:cs="宋体" w:hint="eastAsia"/>
          <w:color w:val="000000"/>
          <w:kern w:val="0"/>
          <w:szCs w:val="24"/>
        </w:rPr>
        <w:t>都会有固定的热门</w:t>
      </w:r>
      <w:r>
        <w:rPr>
          <w:rFonts w:ascii="宋体" w:hAnsi="宋体" w:cs="宋体" w:hint="eastAsia"/>
          <w:color w:val="000000"/>
          <w:kern w:val="0"/>
          <w:szCs w:val="24"/>
        </w:rPr>
        <w:t>汽车</w:t>
      </w:r>
      <w:r w:rsidR="000F2A60">
        <w:rPr>
          <w:rFonts w:ascii="宋体" w:hAnsi="宋体" w:cs="宋体" w:hint="eastAsia"/>
          <w:color w:val="000000"/>
          <w:kern w:val="0"/>
          <w:szCs w:val="24"/>
        </w:rPr>
        <w:t>，</w:t>
      </w:r>
      <w:r w:rsidR="00D11214">
        <w:rPr>
          <w:rFonts w:ascii="宋体" w:hAnsi="宋体" w:cs="宋体" w:hint="eastAsia"/>
          <w:color w:val="000000"/>
          <w:kern w:val="0"/>
          <w:szCs w:val="24"/>
        </w:rPr>
        <w:t>如何把</w:t>
      </w:r>
      <w:r>
        <w:rPr>
          <w:rFonts w:ascii="宋体" w:hAnsi="宋体" w:cs="宋体" w:hint="eastAsia"/>
          <w:color w:val="000000"/>
          <w:kern w:val="0"/>
          <w:szCs w:val="24"/>
        </w:rPr>
        <w:t>汽车</w:t>
      </w:r>
      <w:r w:rsidR="007835C0">
        <w:rPr>
          <w:rFonts w:ascii="宋体" w:hAnsi="宋体" w:cs="宋体" w:hint="eastAsia"/>
          <w:color w:val="000000"/>
          <w:kern w:val="0"/>
          <w:szCs w:val="24"/>
        </w:rPr>
        <w:t>有效的销售</w:t>
      </w:r>
      <w:r w:rsidR="000F2A60">
        <w:rPr>
          <w:rFonts w:ascii="宋体" w:hAnsi="宋体" w:cs="宋体" w:hint="eastAsia"/>
          <w:color w:val="000000"/>
          <w:kern w:val="0"/>
          <w:szCs w:val="24"/>
        </w:rPr>
        <w:t>出</w:t>
      </w:r>
      <w:r w:rsidR="00D11214">
        <w:rPr>
          <w:rFonts w:ascii="宋体" w:hAnsi="宋体" w:cs="宋体" w:hint="eastAsia"/>
          <w:color w:val="000000"/>
          <w:kern w:val="0"/>
          <w:szCs w:val="24"/>
        </w:rPr>
        <w:t>去非常重要。现在，大部分</w:t>
      </w:r>
      <w:r>
        <w:rPr>
          <w:rFonts w:ascii="宋体" w:hAnsi="宋体" w:cs="宋体" w:hint="eastAsia"/>
          <w:color w:val="000000"/>
          <w:kern w:val="0"/>
          <w:szCs w:val="24"/>
        </w:rPr>
        <w:t>汽车销售店</w:t>
      </w:r>
      <w:r w:rsidR="00D11214">
        <w:rPr>
          <w:rFonts w:ascii="宋体" w:hAnsi="宋体" w:cs="宋体" w:hint="eastAsia"/>
          <w:color w:val="000000"/>
          <w:kern w:val="0"/>
          <w:szCs w:val="24"/>
        </w:rPr>
        <w:t>对于</w:t>
      </w:r>
      <w:r>
        <w:rPr>
          <w:rFonts w:ascii="宋体" w:hAnsi="宋体" w:cs="宋体" w:hint="eastAsia"/>
          <w:color w:val="000000"/>
          <w:kern w:val="0"/>
          <w:szCs w:val="24"/>
        </w:rPr>
        <w:t>汽车</w:t>
      </w:r>
      <w:r w:rsidR="000F2A60">
        <w:rPr>
          <w:rFonts w:ascii="宋体" w:hAnsi="宋体" w:cs="宋体" w:hint="eastAsia"/>
          <w:color w:val="000000"/>
          <w:kern w:val="0"/>
          <w:szCs w:val="24"/>
        </w:rPr>
        <w:t>的</w:t>
      </w:r>
      <w:r w:rsidR="007835C0">
        <w:rPr>
          <w:rFonts w:ascii="宋体" w:hAnsi="宋体" w:cs="宋体" w:hint="eastAsia"/>
          <w:color w:val="000000"/>
          <w:kern w:val="0"/>
          <w:szCs w:val="24"/>
        </w:rPr>
        <w:t>销售</w:t>
      </w:r>
      <w:r w:rsidR="00D11214">
        <w:rPr>
          <w:rFonts w:ascii="宋体" w:hAnsi="宋体" w:cs="宋体" w:hint="eastAsia"/>
          <w:color w:val="000000"/>
          <w:kern w:val="0"/>
          <w:szCs w:val="24"/>
        </w:rPr>
        <w:t>没有计划，特别是</w:t>
      </w:r>
      <w:r w:rsidR="000F2A60">
        <w:rPr>
          <w:rFonts w:ascii="宋体" w:hAnsi="宋体" w:cs="宋体" w:hint="eastAsia"/>
          <w:color w:val="000000"/>
          <w:kern w:val="0"/>
          <w:szCs w:val="24"/>
        </w:rPr>
        <w:t>开的时间长的</w:t>
      </w:r>
      <w:r>
        <w:rPr>
          <w:rFonts w:ascii="宋体" w:hAnsi="宋体" w:cs="宋体" w:hint="eastAsia"/>
          <w:color w:val="000000"/>
          <w:kern w:val="0"/>
          <w:szCs w:val="24"/>
        </w:rPr>
        <w:t>汽车销售店</w:t>
      </w:r>
      <w:r w:rsidR="000F2A60">
        <w:rPr>
          <w:rFonts w:ascii="宋体" w:hAnsi="宋体" w:cs="宋体" w:hint="eastAsia"/>
          <w:color w:val="000000"/>
          <w:kern w:val="0"/>
          <w:szCs w:val="24"/>
        </w:rPr>
        <w:t>并不看重</w:t>
      </w:r>
      <w:r>
        <w:rPr>
          <w:rFonts w:ascii="宋体" w:hAnsi="宋体" w:cs="宋体" w:hint="eastAsia"/>
          <w:color w:val="000000"/>
          <w:kern w:val="0"/>
          <w:szCs w:val="24"/>
        </w:rPr>
        <w:t>汽车</w:t>
      </w:r>
      <w:r w:rsidR="00C93A31">
        <w:rPr>
          <w:rFonts w:ascii="宋体" w:hAnsi="宋体" w:cs="宋体" w:hint="eastAsia"/>
          <w:color w:val="000000"/>
          <w:kern w:val="0"/>
          <w:szCs w:val="24"/>
        </w:rPr>
        <w:t>的线上销售</w:t>
      </w:r>
      <w:r w:rsidR="00D11214">
        <w:rPr>
          <w:rFonts w:ascii="宋体" w:hAnsi="宋体" w:cs="宋体" w:hint="eastAsia"/>
          <w:color w:val="000000"/>
          <w:kern w:val="0"/>
          <w:szCs w:val="24"/>
        </w:rPr>
        <w:t>。造成</w:t>
      </w:r>
      <w:r w:rsidR="00290C55">
        <w:rPr>
          <w:rFonts w:ascii="宋体" w:hAnsi="宋体" w:cs="宋体" w:hint="eastAsia"/>
          <w:color w:val="000000"/>
          <w:kern w:val="0"/>
          <w:szCs w:val="24"/>
        </w:rPr>
        <w:t>商家</w:t>
      </w:r>
      <w:r w:rsidR="000F2A60">
        <w:rPr>
          <w:rFonts w:ascii="宋体" w:hAnsi="宋体" w:cs="宋体" w:hint="eastAsia"/>
          <w:color w:val="000000"/>
          <w:kern w:val="0"/>
          <w:szCs w:val="24"/>
        </w:rPr>
        <w:t>收益的降低</w:t>
      </w:r>
      <w:r w:rsidR="00D11214">
        <w:rPr>
          <w:rFonts w:ascii="宋体" w:hAnsi="宋体" w:cs="宋体" w:hint="eastAsia"/>
          <w:color w:val="000000"/>
          <w:kern w:val="0"/>
          <w:szCs w:val="24"/>
        </w:rPr>
        <w:t>，所以对</w:t>
      </w:r>
      <w:r>
        <w:rPr>
          <w:rFonts w:ascii="宋体" w:hAnsi="宋体" w:cs="宋体" w:hint="eastAsia"/>
          <w:color w:val="000000"/>
          <w:kern w:val="0"/>
          <w:szCs w:val="24"/>
        </w:rPr>
        <w:t>汽车销售店</w:t>
      </w:r>
      <w:r w:rsidR="00C93A31">
        <w:rPr>
          <w:rFonts w:ascii="宋体" w:hAnsi="宋体" w:cs="宋体" w:hint="eastAsia"/>
          <w:color w:val="000000"/>
          <w:kern w:val="0"/>
          <w:szCs w:val="24"/>
        </w:rPr>
        <w:t>里</w:t>
      </w:r>
      <w:r>
        <w:rPr>
          <w:rFonts w:ascii="宋体" w:hAnsi="宋体" w:cs="宋体" w:hint="eastAsia"/>
          <w:color w:val="000000"/>
          <w:kern w:val="0"/>
          <w:szCs w:val="24"/>
        </w:rPr>
        <w:t>汽车</w:t>
      </w:r>
      <w:r w:rsidR="00D11214">
        <w:rPr>
          <w:rFonts w:ascii="宋体" w:hAnsi="宋体" w:cs="宋体" w:hint="eastAsia"/>
          <w:color w:val="000000"/>
          <w:kern w:val="0"/>
          <w:szCs w:val="24"/>
        </w:rPr>
        <w:t>的合理安排</w:t>
      </w:r>
      <w:r w:rsidR="007835C0">
        <w:rPr>
          <w:rFonts w:ascii="宋体" w:hAnsi="宋体" w:cs="宋体" w:hint="eastAsia"/>
          <w:color w:val="000000"/>
          <w:kern w:val="0"/>
          <w:szCs w:val="24"/>
        </w:rPr>
        <w:t>宣传</w:t>
      </w:r>
      <w:r w:rsidR="00D11214">
        <w:rPr>
          <w:rFonts w:ascii="宋体" w:hAnsi="宋体" w:cs="宋体" w:hint="eastAsia"/>
          <w:color w:val="000000"/>
          <w:kern w:val="0"/>
          <w:szCs w:val="24"/>
        </w:rPr>
        <w:t>非常重要。目前，也有很多的</w:t>
      </w:r>
      <w:r>
        <w:rPr>
          <w:rFonts w:ascii="宋体" w:hAnsi="宋体" w:cs="宋体" w:hint="eastAsia"/>
          <w:color w:val="000000"/>
          <w:kern w:val="0"/>
          <w:szCs w:val="24"/>
        </w:rPr>
        <w:t>汽车销售店</w:t>
      </w:r>
      <w:r w:rsidR="000F2A60">
        <w:rPr>
          <w:rFonts w:ascii="宋体" w:hAnsi="宋体" w:cs="宋体" w:hint="eastAsia"/>
          <w:color w:val="000000"/>
          <w:kern w:val="0"/>
          <w:szCs w:val="24"/>
        </w:rPr>
        <w:t>采用简单的推荐</w:t>
      </w:r>
      <w:r w:rsidR="00D11214">
        <w:rPr>
          <w:rFonts w:ascii="宋体" w:hAnsi="宋体" w:cs="宋体" w:hint="eastAsia"/>
          <w:color w:val="000000"/>
          <w:kern w:val="0"/>
          <w:szCs w:val="24"/>
        </w:rPr>
        <w:t>方式进行</w:t>
      </w:r>
      <w:r>
        <w:rPr>
          <w:rFonts w:ascii="宋体" w:hAnsi="宋体" w:cs="宋体" w:hint="eastAsia"/>
          <w:color w:val="000000"/>
          <w:kern w:val="0"/>
          <w:szCs w:val="24"/>
        </w:rPr>
        <w:t>汽车</w:t>
      </w:r>
      <w:r w:rsidR="000F2A60">
        <w:rPr>
          <w:rFonts w:ascii="宋体" w:hAnsi="宋体" w:cs="宋体" w:hint="eastAsia"/>
          <w:color w:val="000000"/>
          <w:kern w:val="0"/>
          <w:szCs w:val="24"/>
        </w:rPr>
        <w:t>的宣传</w:t>
      </w:r>
      <w:r w:rsidR="00D11214">
        <w:rPr>
          <w:rFonts w:ascii="宋体" w:hAnsi="宋体" w:cs="宋体" w:hint="eastAsia"/>
          <w:color w:val="000000"/>
          <w:kern w:val="0"/>
          <w:szCs w:val="24"/>
        </w:rPr>
        <w:t>。但经常</w:t>
      </w:r>
      <w:r w:rsidR="000F2A60">
        <w:rPr>
          <w:rFonts w:ascii="宋体" w:hAnsi="宋体" w:cs="宋体" w:hint="eastAsia"/>
          <w:color w:val="000000"/>
          <w:kern w:val="0"/>
          <w:szCs w:val="24"/>
        </w:rPr>
        <w:t>推广</w:t>
      </w:r>
      <w:r w:rsidR="00D11214">
        <w:rPr>
          <w:rFonts w:ascii="宋体" w:hAnsi="宋体" w:cs="宋体" w:hint="eastAsia"/>
          <w:color w:val="000000"/>
          <w:kern w:val="0"/>
          <w:szCs w:val="24"/>
        </w:rPr>
        <w:t>不及时，</w:t>
      </w:r>
      <w:r>
        <w:rPr>
          <w:rFonts w:ascii="宋体" w:hAnsi="宋体" w:cs="宋体" w:hint="eastAsia"/>
          <w:color w:val="000000"/>
          <w:kern w:val="0"/>
          <w:szCs w:val="24"/>
        </w:rPr>
        <w:t>汽车</w:t>
      </w:r>
      <w:r w:rsidR="00C93A31">
        <w:rPr>
          <w:rFonts w:ascii="宋体" w:hAnsi="宋体" w:cs="宋体" w:hint="eastAsia"/>
          <w:color w:val="000000"/>
          <w:kern w:val="0"/>
          <w:szCs w:val="24"/>
        </w:rPr>
        <w:t>记录不准确，影响宣传</w:t>
      </w:r>
      <w:r w:rsidR="00C53443">
        <w:rPr>
          <w:rFonts w:ascii="宋体" w:hAnsi="宋体" w:cs="宋体" w:hint="eastAsia"/>
          <w:color w:val="000000"/>
          <w:kern w:val="0"/>
          <w:szCs w:val="24"/>
        </w:rPr>
        <w:t>的效果。</w:t>
      </w:r>
    </w:p>
    <w:p w:rsidR="00C53443" w:rsidRDefault="00E11537">
      <w:pPr>
        <w:adjustRightInd/>
        <w:snapToGrid/>
        <w:rPr>
          <w:rFonts w:ascii="宋体" w:hAnsi="宋体" w:cs="宋体"/>
          <w:color w:val="000000"/>
          <w:kern w:val="0"/>
          <w:szCs w:val="24"/>
        </w:rPr>
      </w:pPr>
      <w:r>
        <w:rPr>
          <w:rFonts w:ascii="宋体" w:hAnsi="宋体" w:cs="宋体" w:hint="eastAsia"/>
          <w:color w:val="000000"/>
          <w:kern w:val="0"/>
          <w:szCs w:val="24"/>
        </w:rPr>
        <w:t>汽车</w:t>
      </w:r>
      <w:r w:rsidR="00C53443">
        <w:rPr>
          <w:rFonts w:ascii="宋体" w:hAnsi="宋体" w:cs="宋体" w:hint="eastAsia"/>
          <w:color w:val="000000"/>
          <w:kern w:val="0"/>
          <w:szCs w:val="24"/>
        </w:rPr>
        <w:t>的管理不仅是一个</w:t>
      </w:r>
      <w:r>
        <w:rPr>
          <w:rFonts w:ascii="宋体" w:hAnsi="宋体" w:cs="宋体" w:hint="eastAsia"/>
          <w:color w:val="000000"/>
          <w:kern w:val="0"/>
          <w:szCs w:val="24"/>
        </w:rPr>
        <w:t>汽车销售店</w:t>
      </w:r>
      <w:r w:rsidR="00C53443">
        <w:rPr>
          <w:rFonts w:ascii="宋体" w:hAnsi="宋体" w:cs="宋体" w:hint="eastAsia"/>
          <w:color w:val="000000"/>
          <w:kern w:val="0"/>
          <w:szCs w:val="24"/>
        </w:rPr>
        <w:t>的需求，对于</w:t>
      </w:r>
      <w:r w:rsidR="000F2A60">
        <w:rPr>
          <w:rFonts w:ascii="宋体" w:hAnsi="宋体" w:cs="宋体" w:hint="eastAsia"/>
          <w:color w:val="000000"/>
          <w:kern w:val="0"/>
          <w:szCs w:val="24"/>
        </w:rPr>
        <w:t>用户</w:t>
      </w:r>
      <w:r w:rsidR="00C53443">
        <w:rPr>
          <w:rFonts w:ascii="宋体" w:hAnsi="宋体" w:cs="宋体" w:hint="eastAsia"/>
          <w:color w:val="000000"/>
          <w:kern w:val="0"/>
          <w:szCs w:val="24"/>
        </w:rPr>
        <w:t>也不容忽视。</w:t>
      </w:r>
      <w:r w:rsidR="007835C0">
        <w:rPr>
          <w:rFonts w:ascii="宋体" w:hAnsi="宋体" w:cs="宋体" w:hint="eastAsia"/>
          <w:color w:val="000000"/>
          <w:kern w:val="0"/>
          <w:szCs w:val="24"/>
        </w:rPr>
        <w:t>微信小程序</w:t>
      </w:r>
      <w:r w:rsidR="00C53443">
        <w:rPr>
          <w:rFonts w:ascii="宋体" w:hAnsi="宋体" w:cs="宋体" w:hint="eastAsia"/>
          <w:color w:val="000000"/>
          <w:kern w:val="0"/>
          <w:szCs w:val="24"/>
        </w:rPr>
        <w:t>发展越来越成熟，把</w:t>
      </w:r>
      <w:r w:rsidR="007835C0">
        <w:rPr>
          <w:rFonts w:ascii="宋体" w:hAnsi="宋体" w:cs="宋体" w:hint="eastAsia"/>
          <w:color w:val="000000"/>
          <w:kern w:val="0"/>
          <w:szCs w:val="24"/>
        </w:rPr>
        <w:t>微信小程序</w:t>
      </w:r>
      <w:r w:rsidR="00C53443">
        <w:rPr>
          <w:rFonts w:ascii="宋体" w:hAnsi="宋体" w:cs="宋体" w:hint="eastAsia"/>
          <w:color w:val="000000"/>
          <w:kern w:val="0"/>
          <w:szCs w:val="24"/>
        </w:rPr>
        <w:t>结合到</w:t>
      </w:r>
      <w:r>
        <w:rPr>
          <w:rFonts w:ascii="宋体" w:hAnsi="宋体" w:cs="宋体" w:hint="eastAsia"/>
          <w:color w:val="000000"/>
          <w:kern w:val="0"/>
          <w:szCs w:val="24"/>
        </w:rPr>
        <w:t>汽车销售店</w:t>
      </w:r>
      <w:r w:rsidR="00C53443">
        <w:rPr>
          <w:rFonts w:ascii="宋体" w:hAnsi="宋体" w:cs="宋体" w:hint="eastAsia"/>
          <w:color w:val="000000"/>
          <w:kern w:val="0"/>
          <w:szCs w:val="24"/>
        </w:rPr>
        <w:t>的管理中更为适合，适应时代发展，在使用方面更加满足用户需求。</w:t>
      </w:r>
      <w:r w:rsidR="00851B8B">
        <w:rPr>
          <w:rFonts w:ascii="宋体" w:hAnsi="宋体" w:cs="宋体" w:hint="eastAsia"/>
          <w:color w:val="000000"/>
          <w:kern w:val="0"/>
          <w:szCs w:val="24"/>
        </w:rPr>
        <w:t>网络科技的发展，为</w:t>
      </w:r>
      <w:r>
        <w:rPr>
          <w:rFonts w:ascii="宋体" w:hAnsi="宋体" w:cs="宋体" w:hint="eastAsia"/>
          <w:color w:val="000000"/>
          <w:kern w:val="0"/>
          <w:szCs w:val="24"/>
        </w:rPr>
        <w:t>汽车销售店</w:t>
      </w:r>
      <w:r w:rsidR="00851B8B">
        <w:rPr>
          <w:rFonts w:ascii="宋体" w:hAnsi="宋体" w:cs="宋体" w:hint="eastAsia"/>
          <w:color w:val="000000"/>
          <w:kern w:val="0"/>
          <w:szCs w:val="24"/>
        </w:rPr>
        <w:t>管理提供了新的方式。在以前，对于</w:t>
      </w:r>
      <w:r>
        <w:rPr>
          <w:rFonts w:ascii="宋体" w:hAnsi="宋体" w:cs="宋体" w:hint="eastAsia"/>
          <w:color w:val="000000"/>
          <w:kern w:val="0"/>
          <w:szCs w:val="24"/>
        </w:rPr>
        <w:t>汽车</w:t>
      </w:r>
      <w:r w:rsidR="007835C0">
        <w:rPr>
          <w:rFonts w:ascii="宋体" w:hAnsi="宋体" w:cs="宋体" w:hint="eastAsia"/>
          <w:color w:val="000000"/>
          <w:kern w:val="0"/>
          <w:szCs w:val="24"/>
        </w:rPr>
        <w:t>销售</w:t>
      </w:r>
      <w:r w:rsidR="00851B8B">
        <w:rPr>
          <w:rFonts w:ascii="宋体" w:hAnsi="宋体" w:cs="宋体" w:hint="eastAsia"/>
          <w:color w:val="000000"/>
          <w:kern w:val="0"/>
          <w:szCs w:val="24"/>
        </w:rPr>
        <w:t>的管理主要采用人工管理，而现在都采用了计算机管理的方式。虽然目前</w:t>
      </w:r>
      <w:r>
        <w:rPr>
          <w:rFonts w:ascii="宋体" w:hAnsi="宋体" w:cs="宋体" w:hint="eastAsia"/>
          <w:color w:val="000000"/>
          <w:kern w:val="0"/>
          <w:szCs w:val="24"/>
        </w:rPr>
        <w:t>汽车销售店</w:t>
      </w:r>
      <w:r w:rsidR="00851B8B">
        <w:rPr>
          <w:rFonts w:ascii="宋体" w:hAnsi="宋体" w:cs="宋体" w:hint="eastAsia"/>
          <w:color w:val="000000"/>
          <w:kern w:val="0"/>
          <w:szCs w:val="24"/>
        </w:rPr>
        <w:t>中都重视</w:t>
      </w:r>
      <w:r>
        <w:rPr>
          <w:rFonts w:ascii="宋体" w:hAnsi="宋体" w:cs="宋体" w:hint="eastAsia"/>
          <w:color w:val="000000"/>
          <w:kern w:val="0"/>
          <w:szCs w:val="24"/>
        </w:rPr>
        <w:t>汽车</w:t>
      </w:r>
      <w:r w:rsidR="007835C0">
        <w:rPr>
          <w:rFonts w:ascii="宋体" w:hAnsi="宋体" w:cs="宋体" w:hint="eastAsia"/>
          <w:color w:val="000000"/>
          <w:kern w:val="0"/>
          <w:szCs w:val="24"/>
        </w:rPr>
        <w:t>销售</w:t>
      </w:r>
      <w:r w:rsidR="00851B8B">
        <w:rPr>
          <w:rFonts w:ascii="宋体" w:hAnsi="宋体" w:cs="宋体" w:hint="eastAsia"/>
          <w:color w:val="000000"/>
          <w:kern w:val="0"/>
          <w:szCs w:val="24"/>
        </w:rPr>
        <w:t>的管理，但现在</w:t>
      </w:r>
      <w:r>
        <w:rPr>
          <w:rFonts w:ascii="宋体" w:hAnsi="宋体" w:cs="宋体" w:hint="eastAsia"/>
          <w:color w:val="000000"/>
          <w:kern w:val="0"/>
          <w:szCs w:val="24"/>
        </w:rPr>
        <w:t>汽车</w:t>
      </w:r>
      <w:r w:rsidR="00851B8B">
        <w:rPr>
          <w:rFonts w:ascii="宋体" w:hAnsi="宋体" w:cs="宋体" w:hint="eastAsia"/>
          <w:color w:val="000000"/>
          <w:kern w:val="0"/>
          <w:szCs w:val="24"/>
        </w:rPr>
        <w:t>中涉及到的</w:t>
      </w:r>
      <w:r w:rsidR="00C93A31">
        <w:rPr>
          <w:rFonts w:ascii="宋体" w:hAnsi="宋体" w:cs="宋体" w:hint="eastAsia"/>
          <w:color w:val="000000"/>
          <w:kern w:val="0"/>
          <w:szCs w:val="24"/>
        </w:rPr>
        <w:t>配置增加</w:t>
      </w:r>
      <w:r w:rsidR="00851B8B">
        <w:rPr>
          <w:rFonts w:ascii="宋体" w:hAnsi="宋体" w:cs="宋体" w:hint="eastAsia"/>
          <w:color w:val="000000"/>
          <w:kern w:val="0"/>
          <w:szCs w:val="24"/>
        </w:rPr>
        <w:t>为</w:t>
      </w:r>
      <w:r>
        <w:rPr>
          <w:rFonts w:ascii="宋体" w:hAnsi="宋体" w:cs="宋体" w:hint="eastAsia"/>
          <w:color w:val="000000"/>
          <w:kern w:val="0"/>
          <w:szCs w:val="24"/>
        </w:rPr>
        <w:t>汽车</w:t>
      </w:r>
      <w:r w:rsidR="00851B8B">
        <w:rPr>
          <w:rFonts w:ascii="宋体" w:hAnsi="宋体" w:cs="宋体" w:hint="eastAsia"/>
          <w:color w:val="000000"/>
          <w:kern w:val="0"/>
          <w:szCs w:val="24"/>
        </w:rPr>
        <w:t>管理带来困难。</w:t>
      </w:r>
    </w:p>
    <w:p w:rsidR="00C53443" w:rsidRDefault="00C53443" w:rsidP="00C53443">
      <w:pPr>
        <w:pStyle w:val="25"/>
        <w:spacing w:before="120" w:after="120"/>
        <w:rPr>
          <w:sz w:val="28"/>
          <w:szCs w:val="28"/>
        </w:rPr>
      </w:pPr>
      <w:bookmarkStart w:id="31" w:name="_Toc7262_WPSOffice_Level2"/>
      <w:bookmarkStart w:id="32" w:name="_Toc60760180"/>
      <w:bookmarkStart w:id="33" w:name="_Toc74047159"/>
      <w:r>
        <w:rPr>
          <w:rFonts w:hint="eastAsia"/>
          <w:sz w:val="28"/>
          <w:szCs w:val="28"/>
        </w:rPr>
        <w:t>1.2</w:t>
      </w:r>
      <w:r>
        <w:rPr>
          <w:rFonts w:hint="eastAsia"/>
          <w:sz w:val="28"/>
          <w:szCs w:val="28"/>
        </w:rPr>
        <w:t>系统开发</w:t>
      </w:r>
      <w:bookmarkEnd w:id="31"/>
      <w:r w:rsidR="00D23505">
        <w:rPr>
          <w:rFonts w:hint="eastAsia"/>
          <w:sz w:val="28"/>
          <w:szCs w:val="28"/>
        </w:rPr>
        <w:t>国内外</w:t>
      </w:r>
      <w:r>
        <w:rPr>
          <w:rFonts w:hint="eastAsia"/>
          <w:sz w:val="28"/>
          <w:szCs w:val="28"/>
        </w:rPr>
        <w:t>现状</w:t>
      </w:r>
      <w:r w:rsidR="00D23505">
        <w:rPr>
          <w:rFonts w:hint="eastAsia"/>
          <w:sz w:val="28"/>
          <w:szCs w:val="28"/>
        </w:rPr>
        <w:t>研究</w:t>
      </w:r>
      <w:bookmarkEnd w:id="32"/>
      <w:bookmarkEnd w:id="33"/>
    </w:p>
    <w:p w:rsidR="00C53443" w:rsidRDefault="00503088" w:rsidP="00C53443">
      <w:r>
        <w:rPr>
          <w:rFonts w:hint="eastAsia"/>
        </w:rPr>
        <w:t>目前，</w:t>
      </w:r>
      <w:r w:rsidR="000F2A60">
        <w:rPr>
          <w:rFonts w:hint="eastAsia"/>
        </w:rPr>
        <w:t>我国</w:t>
      </w:r>
      <w:r w:rsidR="00271522">
        <w:rPr>
          <w:rFonts w:hint="eastAsia"/>
        </w:rPr>
        <w:t>信息</w:t>
      </w:r>
      <w:r w:rsidR="00D23505">
        <w:rPr>
          <w:rFonts w:hint="eastAsia"/>
        </w:rPr>
        <w:t>在管理时过程非常复杂，</w:t>
      </w:r>
      <w:r w:rsidR="000F2A60">
        <w:rPr>
          <w:rFonts w:hint="eastAsia"/>
        </w:rPr>
        <w:t>工作人员</w:t>
      </w:r>
      <w:r w:rsidR="00D23505">
        <w:rPr>
          <w:rFonts w:hint="eastAsia"/>
        </w:rPr>
        <w:t>通常是需要付出大量的时间，但管理的效果并不明显。在科技发展的今天，人们生活节奏加快，时间概念强，做任何事情都讲究效率。如果还是采用传统的</w:t>
      </w:r>
      <w:r w:rsidR="00271522">
        <w:rPr>
          <w:rFonts w:hint="eastAsia"/>
        </w:rPr>
        <w:t>信息</w:t>
      </w:r>
      <w:r w:rsidR="007835C0">
        <w:rPr>
          <w:rFonts w:hint="eastAsia"/>
        </w:rPr>
        <w:t>管理</w:t>
      </w:r>
      <w:r w:rsidR="00D23505">
        <w:rPr>
          <w:rFonts w:hint="eastAsia"/>
        </w:rPr>
        <w:t>方式将会造成人力的浪费和时间的浪费，而且管理的效果不好。</w:t>
      </w:r>
    </w:p>
    <w:p w:rsidR="00D23505" w:rsidRDefault="00D23505" w:rsidP="00C53443">
      <w:pPr>
        <w:rPr>
          <w:color w:val="FF0000"/>
        </w:rPr>
      </w:pPr>
      <w:r>
        <w:rPr>
          <w:rFonts w:hint="eastAsia"/>
        </w:rPr>
        <w:t>在国外，很多的发达国家中都用上了</w:t>
      </w:r>
      <w:r w:rsidR="00BD1B01">
        <w:rPr>
          <w:rFonts w:hint="eastAsia"/>
        </w:rPr>
        <w:t>计算机类的</w:t>
      </w:r>
      <w:r w:rsidR="00271522">
        <w:rPr>
          <w:rFonts w:hint="eastAsia"/>
        </w:rPr>
        <w:t>信息</w:t>
      </w:r>
      <w:r w:rsidR="007835C0">
        <w:rPr>
          <w:rFonts w:hint="eastAsia"/>
        </w:rPr>
        <w:t>管理系统</w:t>
      </w:r>
      <w:r>
        <w:rPr>
          <w:rFonts w:hint="eastAsia"/>
        </w:rPr>
        <w:t>，</w:t>
      </w:r>
      <w:r w:rsidR="00BD1B01">
        <w:rPr>
          <w:rFonts w:hint="eastAsia"/>
        </w:rPr>
        <w:t>计算机类</w:t>
      </w:r>
      <w:r w:rsidR="00271522">
        <w:rPr>
          <w:rFonts w:hint="eastAsia"/>
        </w:rPr>
        <w:t>信息</w:t>
      </w:r>
      <w:r w:rsidR="007835C0">
        <w:rPr>
          <w:rFonts w:hint="eastAsia"/>
        </w:rPr>
        <w:t>管理系统</w:t>
      </w:r>
      <w:r>
        <w:rPr>
          <w:rFonts w:hint="eastAsia"/>
        </w:rPr>
        <w:t>又称为</w:t>
      </w:r>
      <w:r w:rsidR="00271522">
        <w:rPr>
          <w:rFonts w:hint="eastAsia"/>
        </w:rPr>
        <w:t>信息</w:t>
      </w:r>
      <w:r w:rsidR="000F2A60">
        <w:rPr>
          <w:rFonts w:hint="eastAsia"/>
        </w:rPr>
        <w:t>规划系统，是对</w:t>
      </w:r>
      <w:r w:rsidR="007807AF">
        <w:rPr>
          <w:rFonts w:hint="eastAsia"/>
        </w:rPr>
        <w:t>不同分类的信息</w:t>
      </w:r>
      <w:r>
        <w:rPr>
          <w:rFonts w:hint="eastAsia"/>
        </w:rPr>
        <w:t>进行规划。</w:t>
      </w:r>
      <w:r w:rsidR="000F2A60">
        <w:rPr>
          <w:rFonts w:hint="eastAsia"/>
        </w:rPr>
        <w:t>工作人员</w:t>
      </w:r>
      <w:r>
        <w:rPr>
          <w:rFonts w:hint="eastAsia"/>
        </w:rPr>
        <w:t>利用</w:t>
      </w:r>
      <w:r w:rsidR="00BD1B01">
        <w:rPr>
          <w:rFonts w:hint="eastAsia"/>
        </w:rPr>
        <w:t>计算机</w:t>
      </w:r>
      <w:r w:rsidR="00503088">
        <w:rPr>
          <w:rFonts w:hint="eastAsia"/>
        </w:rPr>
        <w:t>类的</w:t>
      </w:r>
      <w:r w:rsidR="00E11537">
        <w:rPr>
          <w:rFonts w:hint="eastAsia"/>
        </w:rPr>
        <w:t>汽车</w:t>
      </w:r>
      <w:r w:rsidR="007835C0">
        <w:rPr>
          <w:rFonts w:hint="eastAsia"/>
        </w:rPr>
        <w:t>管理系统</w:t>
      </w:r>
      <w:r>
        <w:rPr>
          <w:rFonts w:hint="eastAsia"/>
        </w:rPr>
        <w:t>在电脑上记录每</w:t>
      </w:r>
      <w:r w:rsidR="007807AF">
        <w:rPr>
          <w:rFonts w:hint="eastAsia"/>
        </w:rPr>
        <w:t>人</w:t>
      </w:r>
      <w:r>
        <w:rPr>
          <w:rFonts w:hint="eastAsia"/>
        </w:rPr>
        <w:t>的消费和</w:t>
      </w:r>
      <w:r w:rsidR="007807AF">
        <w:rPr>
          <w:rFonts w:hint="eastAsia"/>
        </w:rPr>
        <w:t>购买</w:t>
      </w:r>
      <w:r w:rsidR="00E11537">
        <w:rPr>
          <w:rFonts w:hint="eastAsia"/>
        </w:rPr>
        <w:t>汽车</w:t>
      </w:r>
      <w:r w:rsidR="007807AF">
        <w:rPr>
          <w:rFonts w:hint="eastAsia"/>
        </w:rPr>
        <w:t>的</w:t>
      </w:r>
      <w:r>
        <w:rPr>
          <w:rFonts w:hint="eastAsia"/>
        </w:rPr>
        <w:t>情况，实现</w:t>
      </w:r>
      <w:r w:rsidR="000F2A60">
        <w:rPr>
          <w:rFonts w:hint="eastAsia"/>
        </w:rPr>
        <w:t>信息</w:t>
      </w:r>
      <w:r>
        <w:rPr>
          <w:rFonts w:hint="eastAsia"/>
        </w:rPr>
        <w:t>的及时性、科学性和规范性。</w:t>
      </w:r>
      <w:r w:rsidR="00BD1B01">
        <w:rPr>
          <w:rFonts w:hint="eastAsia"/>
        </w:rPr>
        <w:t>计算机类</w:t>
      </w:r>
      <w:r w:rsidR="007835C0">
        <w:rPr>
          <w:rFonts w:hint="eastAsia"/>
        </w:rPr>
        <w:t>管理系统</w:t>
      </w:r>
      <w:r>
        <w:rPr>
          <w:rFonts w:hint="eastAsia"/>
        </w:rPr>
        <w:t>采用人机合作的方式进行</w:t>
      </w:r>
      <w:r w:rsidR="00E11537">
        <w:rPr>
          <w:rFonts w:hint="eastAsia"/>
        </w:rPr>
        <w:t>汽车</w:t>
      </w:r>
      <w:r>
        <w:rPr>
          <w:rFonts w:hint="eastAsia"/>
        </w:rPr>
        <w:t>的管理，使</w:t>
      </w:r>
      <w:r w:rsidR="00BD1B01">
        <w:rPr>
          <w:rFonts w:hint="eastAsia"/>
        </w:rPr>
        <w:t>工作人员在使用中非常简单，销售</w:t>
      </w:r>
      <w:r>
        <w:rPr>
          <w:rFonts w:hint="eastAsia"/>
        </w:rPr>
        <w:t>数据保存安全、可靠。国外一般在</w:t>
      </w:r>
      <w:r w:rsidR="007807AF">
        <w:rPr>
          <w:rFonts w:hint="eastAsia"/>
        </w:rPr>
        <w:t>信息</w:t>
      </w:r>
      <w:r w:rsidR="007835C0">
        <w:rPr>
          <w:rFonts w:hint="eastAsia"/>
        </w:rPr>
        <w:t>管理</w:t>
      </w:r>
      <w:r w:rsidR="000F2A60">
        <w:rPr>
          <w:rFonts w:hint="eastAsia"/>
        </w:rPr>
        <w:t>系统中都加入了</w:t>
      </w:r>
      <w:r w:rsidR="001046B6">
        <w:rPr>
          <w:rFonts w:hint="eastAsia"/>
        </w:rPr>
        <w:t>评价</w:t>
      </w:r>
      <w:r>
        <w:rPr>
          <w:rFonts w:hint="eastAsia"/>
        </w:rPr>
        <w:t>的管理，可以模拟</w:t>
      </w:r>
      <w:r w:rsidR="001046B6">
        <w:rPr>
          <w:rFonts w:hint="eastAsia"/>
        </w:rPr>
        <w:t>用户需求</w:t>
      </w:r>
      <w:r>
        <w:rPr>
          <w:rFonts w:hint="eastAsia"/>
        </w:rPr>
        <w:t>。而我们国内，</w:t>
      </w:r>
      <w:r w:rsidR="00503088">
        <w:rPr>
          <w:rFonts w:hint="eastAsia"/>
        </w:rPr>
        <w:t>虽然很多的商家也使用了相关的办公辅助软件，但一般只针对管理员使用</w:t>
      </w:r>
      <w:r w:rsidR="00B43FC6">
        <w:rPr>
          <w:rFonts w:hint="eastAsia"/>
        </w:rPr>
        <w:t>。随着经济水平的提高，我们国</w:t>
      </w:r>
      <w:r w:rsidR="00B43FC6">
        <w:rPr>
          <w:rFonts w:hint="eastAsia"/>
        </w:rPr>
        <w:lastRenderedPageBreak/>
        <w:t>内才开始意识到</w:t>
      </w:r>
      <w:r w:rsidR="00503088">
        <w:rPr>
          <w:rFonts w:hint="eastAsia"/>
        </w:rPr>
        <w:t>线上销售</w:t>
      </w:r>
      <w:r w:rsidR="001046B6">
        <w:rPr>
          <w:rFonts w:hint="eastAsia"/>
        </w:rPr>
        <w:t>的重要性，也发现传统管理</w:t>
      </w:r>
      <w:r w:rsidR="00B43FC6">
        <w:rPr>
          <w:rFonts w:hint="eastAsia"/>
        </w:rPr>
        <w:t>方式的不方便性。</w:t>
      </w:r>
      <w:r w:rsidR="00E11537">
        <w:rPr>
          <w:rFonts w:hint="eastAsia"/>
        </w:rPr>
        <w:t>小程序</w:t>
      </w:r>
      <w:r w:rsidR="00B43FC6">
        <w:rPr>
          <w:rFonts w:hint="eastAsia"/>
        </w:rPr>
        <w:t>开始发展起来，使用</w:t>
      </w:r>
      <w:r w:rsidR="00503088">
        <w:rPr>
          <w:rFonts w:hint="eastAsia"/>
        </w:rPr>
        <w:t>本</w:t>
      </w:r>
      <w:r w:rsidR="00E11537">
        <w:rPr>
          <w:rFonts w:hint="eastAsia"/>
        </w:rPr>
        <w:t>车视界小程序</w:t>
      </w:r>
      <w:r w:rsidR="00B43FC6">
        <w:rPr>
          <w:rFonts w:hint="eastAsia"/>
        </w:rPr>
        <w:t>可以及时的登记</w:t>
      </w:r>
      <w:r w:rsidR="00E11537">
        <w:rPr>
          <w:rFonts w:hint="eastAsia"/>
        </w:rPr>
        <w:t>品牌信息</w:t>
      </w:r>
      <w:r w:rsidR="00B43FC6">
        <w:rPr>
          <w:rFonts w:hint="eastAsia"/>
        </w:rPr>
        <w:t>，可以定时统计</w:t>
      </w:r>
      <w:r w:rsidR="001046B6">
        <w:rPr>
          <w:rFonts w:hint="eastAsia"/>
        </w:rPr>
        <w:t>评价</w:t>
      </w:r>
      <w:r w:rsidR="00B43FC6">
        <w:rPr>
          <w:rFonts w:hint="eastAsia"/>
        </w:rPr>
        <w:t>、</w:t>
      </w:r>
      <w:r w:rsidR="00E11537">
        <w:rPr>
          <w:rFonts w:hint="eastAsia"/>
        </w:rPr>
        <w:t>汽车信息</w:t>
      </w:r>
      <w:r w:rsidR="001046B6">
        <w:rPr>
          <w:rFonts w:hint="eastAsia"/>
        </w:rPr>
        <w:t>并分析。有效的为</w:t>
      </w:r>
      <w:r w:rsidR="00290C55">
        <w:rPr>
          <w:rFonts w:hint="eastAsia"/>
        </w:rPr>
        <w:t>商家</w:t>
      </w:r>
      <w:r w:rsidR="00BD1B01">
        <w:rPr>
          <w:rFonts w:hint="eastAsia"/>
        </w:rPr>
        <w:t>销售</w:t>
      </w:r>
      <w:r w:rsidR="00B43FC6">
        <w:rPr>
          <w:rFonts w:hint="eastAsia"/>
        </w:rPr>
        <w:t>提供保障。目前，我国人们生活越来越多样化，追求享受。所以</w:t>
      </w:r>
      <w:r w:rsidR="001046B6">
        <w:rPr>
          <w:rFonts w:hint="eastAsia"/>
        </w:rPr>
        <w:t>要求</w:t>
      </w:r>
      <w:r w:rsidR="00E11537">
        <w:rPr>
          <w:rFonts w:hint="eastAsia"/>
        </w:rPr>
        <w:t>汽车</w:t>
      </w:r>
      <w:r w:rsidR="00503088">
        <w:rPr>
          <w:rFonts w:hint="eastAsia"/>
        </w:rPr>
        <w:t>的性能</w:t>
      </w:r>
      <w:r w:rsidR="00B43FC6">
        <w:rPr>
          <w:rFonts w:hint="eastAsia"/>
        </w:rPr>
        <w:t>非常多，如果使用</w:t>
      </w:r>
      <w:r w:rsidR="00503088">
        <w:rPr>
          <w:rFonts w:hint="eastAsia"/>
        </w:rPr>
        <w:t>车视界</w:t>
      </w:r>
      <w:r w:rsidR="00290C55">
        <w:rPr>
          <w:rFonts w:hint="eastAsia"/>
        </w:rPr>
        <w:t>小程序</w:t>
      </w:r>
      <w:r w:rsidR="00B43FC6">
        <w:rPr>
          <w:rFonts w:hint="eastAsia"/>
        </w:rPr>
        <w:t>就可以记录多种</w:t>
      </w:r>
      <w:r w:rsidR="00503088">
        <w:rPr>
          <w:rFonts w:hint="eastAsia"/>
        </w:rPr>
        <w:t>性能</w:t>
      </w:r>
      <w:r w:rsidR="00E11537">
        <w:rPr>
          <w:rFonts w:hint="eastAsia"/>
        </w:rPr>
        <w:t>汽车</w:t>
      </w:r>
      <w:r w:rsidR="00B43FC6">
        <w:rPr>
          <w:rFonts w:hint="eastAsia"/>
        </w:rPr>
        <w:t>，使</w:t>
      </w:r>
      <w:r w:rsidR="00290C55">
        <w:rPr>
          <w:rFonts w:hint="eastAsia"/>
        </w:rPr>
        <w:t>商家</w:t>
      </w:r>
      <w:r w:rsidR="001046B6">
        <w:rPr>
          <w:rFonts w:hint="eastAsia"/>
        </w:rPr>
        <w:t>的日常工作</w:t>
      </w:r>
      <w:r w:rsidR="00B43FC6">
        <w:rPr>
          <w:rFonts w:hint="eastAsia"/>
        </w:rPr>
        <w:t>更加条理。</w:t>
      </w:r>
    </w:p>
    <w:p w:rsidR="00851B8B" w:rsidRDefault="00C53443" w:rsidP="00C53443">
      <w:pPr>
        <w:pStyle w:val="25"/>
        <w:spacing w:before="120" w:after="120"/>
        <w:rPr>
          <w:szCs w:val="28"/>
        </w:rPr>
      </w:pPr>
      <w:bookmarkStart w:id="34" w:name="_Toc420410319"/>
      <w:bookmarkStart w:id="35" w:name="_Toc16723_WPSOffice_Level2"/>
      <w:bookmarkStart w:id="36" w:name="_Toc60760181"/>
      <w:bookmarkStart w:id="37" w:name="_Toc74047160"/>
      <w:bookmarkEnd w:id="23"/>
      <w:bookmarkEnd w:id="24"/>
      <w:bookmarkEnd w:id="25"/>
      <w:bookmarkEnd w:id="26"/>
      <w:bookmarkEnd w:id="27"/>
      <w:bookmarkEnd w:id="28"/>
      <w:bookmarkEnd w:id="29"/>
      <w:bookmarkEnd w:id="30"/>
      <w:r w:rsidRPr="00C53443">
        <w:rPr>
          <w:rFonts w:hint="eastAsia"/>
          <w:szCs w:val="28"/>
        </w:rPr>
        <w:t>1.</w:t>
      </w:r>
      <w:r w:rsidR="00B43FC6">
        <w:rPr>
          <w:rFonts w:hint="eastAsia"/>
          <w:szCs w:val="28"/>
        </w:rPr>
        <w:t>3</w:t>
      </w:r>
      <w:r w:rsidR="00851B8B" w:rsidRPr="00C53443">
        <w:rPr>
          <w:rFonts w:hint="eastAsia"/>
          <w:szCs w:val="28"/>
        </w:rPr>
        <w:t>系统</w:t>
      </w:r>
      <w:r w:rsidR="00B43FC6">
        <w:rPr>
          <w:rFonts w:hint="eastAsia"/>
          <w:szCs w:val="28"/>
        </w:rPr>
        <w:t>实现</w:t>
      </w:r>
      <w:r w:rsidR="00851B8B" w:rsidRPr="00C53443">
        <w:rPr>
          <w:rFonts w:hint="eastAsia"/>
          <w:szCs w:val="28"/>
        </w:rPr>
        <w:t>的目的和意义</w:t>
      </w:r>
      <w:bookmarkEnd w:id="34"/>
      <w:bookmarkEnd w:id="35"/>
      <w:bookmarkEnd w:id="36"/>
      <w:bookmarkEnd w:id="37"/>
    </w:p>
    <w:p w:rsidR="00B43FC6" w:rsidRDefault="00B43FC6" w:rsidP="00B43FC6">
      <w:r>
        <w:rPr>
          <w:rFonts w:hint="eastAsia"/>
        </w:rPr>
        <w:t>本</w:t>
      </w:r>
      <w:r w:rsidR="00E11537">
        <w:rPr>
          <w:rFonts w:hint="eastAsia"/>
        </w:rPr>
        <w:t>车视界小程序</w:t>
      </w:r>
      <w:r w:rsidR="00BD1B01">
        <w:rPr>
          <w:rFonts w:hint="eastAsia"/>
        </w:rPr>
        <w:t>可以准确的记录</w:t>
      </w:r>
      <w:r w:rsidR="00E11537">
        <w:rPr>
          <w:rFonts w:hint="eastAsia"/>
        </w:rPr>
        <w:t>汽车</w:t>
      </w:r>
      <w:r w:rsidR="00BD1B01">
        <w:rPr>
          <w:rFonts w:hint="eastAsia"/>
        </w:rPr>
        <w:t>的销售</w:t>
      </w:r>
      <w:r w:rsidR="001046B6">
        <w:rPr>
          <w:rFonts w:hint="eastAsia"/>
        </w:rPr>
        <w:t>情况，通过分析来实现</w:t>
      </w:r>
      <w:r w:rsidR="00E11537">
        <w:rPr>
          <w:rFonts w:hint="eastAsia"/>
        </w:rPr>
        <w:t>汽车</w:t>
      </w:r>
      <w:r>
        <w:rPr>
          <w:rFonts w:hint="eastAsia"/>
        </w:rPr>
        <w:t>的合理安排。</w:t>
      </w:r>
      <w:r w:rsidR="00851B8B">
        <w:rPr>
          <w:rFonts w:hint="eastAsia"/>
        </w:rPr>
        <w:t>和传统的</w:t>
      </w:r>
      <w:r w:rsidR="00E11537">
        <w:rPr>
          <w:rFonts w:hint="eastAsia"/>
        </w:rPr>
        <w:t>汽车</w:t>
      </w:r>
      <w:r w:rsidR="00503088">
        <w:rPr>
          <w:rFonts w:hint="eastAsia"/>
        </w:rPr>
        <w:t>销售</w:t>
      </w:r>
      <w:r w:rsidR="007835C0">
        <w:rPr>
          <w:rFonts w:hint="eastAsia"/>
        </w:rPr>
        <w:t>管理</w:t>
      </w:r>
      <w:r w:rsidR="00851B8B">
        <w:rPr>
          <w:rFonts w:hint="eastAsia"/>
        </w:rPr>
        <w:t>方式相比，</w:t>
      </w:r>
      <w:r w:rsidR="001046B6">
        <w:rPr>
          <w:rFonts w:hint="eastAsia"/>
        </w:rPr>
        <w:t>信息保存更加安全，在</w:t>
      </w:r>
      <w:r w:rsidR="00E11537">
        <w:rPr>
          <w:rFonts w:hint="eastAsia"/>
        </w:rPr>
        <w:t>汽车</w:t>
      </w:r>
      <w:r w:rsidR="001046B6">
        <w:rPr>
          <w:rFonts w:hint="eastAsia"/>
        </w:rPr>
        <w:t>统计、查询中也更为有利。传统的</w:t>
      </w:r>
      <w:r w:rsidR="00E11537">
        <w:rPr>
          <w:rFonts w:hint="eastAsia"/>
        </w:rPr>
        <w:t>汽车</w:t>
      </w:r>
      <w:r w:rsidR="00503088">
        <w:rPr>
          <w:rFonts w:hint="eastAsia"/>
        </w:rPr>
        <w:t>销售</w:t>
      </w:r>
      <w:r w:rsidR="00BD1B01">
        <w:rPr>
          <w:rFonts w:hint="eastAsia"/>
        </w:rPr>
        <w:t>管理</w:t>
      </w:r>
      <w:r w:rsidR="00851B8B">
        <w:rPr>
          <w:rFonts w:hint="eastAsia"/>
        </w:rPr>
        <w:t>方式所保存的资料信息会随着时间的推移造成信息缺失，而采用本系统将会改变此类问题，提高</w:t>
      </w:r>
      <w:r w:rsidR="00E11537">
        <w:rPr>
          <w:rFonts w:hint="eastAsia"/>
        </w:rPr>
        <w:t>汽车</w:t>
      </w:r>
      <w:r w:rsidR="007835C0">
        <w:rPr>
          <w:rFonts w:hint="eastAsia"/>
        </w:rPr>
        <w:t>管理</w:t>
      </w:r>
      <w:r w:rsidR="00851B8B">
        <w:rPr>
          <w:rFonts w:hint="eastAsia"/>
        </w:rPr>
        <w:t>的效率。本系统可以实现不同</w:t>
      </w:r>
      <w:r w:rsidR="00503088">
        <w:rPr>
          <w:rFonts w:hint="eastAsia"/>
        </w:rPr>
        <w:t>品牌</w:t>
      </w:r>
      <w:r w:rsidR="00851B8B">
        <w:rPr>
          <w:rFonts w:hint="eastAsia"/>
        </w:rPr>
        <w:t>和</w:t>
      </w:r>
      <w:r w:rsidR="00E11537">
        <w:rPr>
          <w:rFonts w:hint="eastAsia"/>
        </w:rPr>
        <w:t>汽车信息</w:t>
      </w:r>
      <w:r w:rsidR="001046B6">
        <w:rPr>
          <w:rFonts w:hint="eastAsia"/>
        </w:rPr>
        <w:t>的分开记录，可以更加明确的看到不同</w:t>
      </w:r>
      <w:r w:rsidR="00E11537">
        <w:rPr>
          <w:rFonts w:hint="eastAsia"/>
        </w:rPr>
        <w:t>汽车</w:t>
      </w:r>
      <w:r w:rsidR="00851B8B">
        <w:rPr>
          <w:rFonts w:hint="eastAsia"/>
        </w:rPr>
        <w:t>的</w:t>
      </w:r>
      <w:r w:rsidR="001046B6">
        <w:rPr>
          <w:rFonts w:hint="eastAsia"/>
        </w:rPr>
        <w:t>评价、</w:t>
      </w:r>
      <w:r w:rsidR="007835C0">
        <w:rPr>
          <w:rFonts w:hint="eastAsia"/>
        </w:rPr>
        <w:t>收藏</w:t>
      </w:r>
      <w:r w:rsidR="00BD1B01">
        <w:rPr>
          <w:rFonts w:hint="eastAsia"/>
        </w:rPr>
        <w:t>、销售</w:t>
      </w:r>
      <w:r w:rsidR="00851B8B">
        <w:rPr>
          <w:rFonts w:hint="eastAsia"/>
        </w:rPr>
        <w:t>情况从而进行调整来保证</w:t>
      </w:r>
      <w:r w:rsidR="00290C55">
        <w:rPr>
          <w:rFonts w:hint="eastAsia"/>
        </w:rPr>
        <w:t>商家</w:t>
      </w:r>
      <w:r w:rsidR="00851B8B">
        <w:rPr>
          <w:rFonts w:hint="eastAsia"/>
        </w:rPr>
        <w:t>的财务增长。</w:t>
      </w:r>
    </w:p>
    <w:p w:rsidR="0093030C" w:rsidRDefault="0093030C" w:rsidP="00E34E9D">
      <w:pPr>
        <w:pStyle w:val="25"/>
        <w:spacing w:before="120" w:after="120"/>
      </w:pPr>
      <w:bookmarkStart w:id="38" w:name="_Toc74047161"/>
      <w:r>
        <w:rPr>
          <w:rFonts w:hint="eastAsia"/>
        </w:rPr>
        <w:t>1.4</w:t>
      </w:r>
      <w:r>
        <w:rPr>
          <w:rFonts w:hint="eastAsia"/>
        </w:rPr>
        <w:t>系统实现的内容</w:t>
      </w:r>
      <w:bookmarkEnd w:id="38"/>
    </w:p>
    <w:p w:rsidR="0093030C" w:rsidRDefault="0093030C" w:rsidP="00B43FC6">
      <w:r>
        <w:rPr>
          <w:rFonts w:hint="eastAsia"/>
        </w:rPr>
        <w:t>本系统的内容包括</w:t>
      </w:r>
      <w:r w:rsidR="00E11537">
        <w:rPr>
          <w:rFonts w:hint="eastAsia"/>
        </w:rPr>
        <w:t>汽车信息</w:t>
      </w:r>
      <w:r>
        <w:rPr>
          <w:rFonts w:hint="eastAsia"/>
        </w:rPr>
        <w:t>管理，用户可以根据</w:t>
      </w:r>
      <w:r w:rsidR="00E11537">
        <w:rPr>
          <w:rFonts w:hint="eastAsia"/>
        </w:rPr>
        <w:t>汽车信息</w:t>
      </w:r>
      <w:r>
        <w:rPr>
          <w:rFonts w:hint="eastAsia"/>
        </w:rPr>
        <w:t>进行</w:t>
      </w:r>
      <w:r w:rsidR="001046B6">
        <w:rPr>
          <w:rFonts w:hint="eastAsia"/>
        </w:rPr>
        <w:t>评价</w:t>
      </w:r>
      <w:r>
        <w:rPr>
          <w:rFonts w:hint="eastAsia"/>
        </w:rPr>
        <w:t>信息的填写</w:t>
      </w:r>
      <w:r w:rsidR="00BD1B01">
        <w:rPr>
          <w:rFonts w:hint="eastAsia"/>
        </w:rPr>
        <w:t>也可以进行收藏、购买</w:t>
      </w:r>
      <w:r>
        <w:rPr>
          <w:rFonts w:hint="eastAsia"/>
        </w:rPr>
        <w:t>，还包括</w:t>
      </w:r>
      <w:r w:rsidR="00E11537">
        <w:rPr>
          <w:rFonts w:hint="eastAsia"/>
        </w:rPr>
        <w:t>品牌信息</w:t>
      </w:r>
      <w:r w:rsidR="001046B6">
        <w:rPr>
          <w:rFonts w:hint="eastAsia"/>
        </w:rPr>
        <w:t>管理，当</w:t>
      </w:r>
      <w:r w:rsidR="00BD1B01">
        <w:rPr>
          <w:rFonts w:hint="eastAsia"/>
        </w:rPr>
        <w:t>销售</w:t>
      </w:r>
      <w:r>
        <w:rPr>
          <w:rFonts w:hint="eastAsia"/>
        </w:rPr>
        <w:t>后可以及时的</w:t>
      </w:r>
      <w:r w:rsidR="00BD1B01">
        <w:rPr>
          <w:rFonts w:hint="eastAsia"/>
        </w:rPr>
        <w:t>登记销售</w:t>
      </w:r>
      <w:r w:rsidR="001046B6">
        <w:rPr>
          <w:rFonts w:hint="eastAsia"/>
        </w:rPr>
        <w:t>数量</w:t>
      </w:r>
      <w:r>
        <w:rPr>
          <w:rFonts w:hint="eastAsia"/>
        </w:rPr>
        <w:t>方便今后的统计分析；本系统中用户还可以管理</w:t>
      </w:r>
      <w:r w:rsidR="00503088">
        <w:rPr>
          <w:rFonts w:hint="eastAsia"/>
        </w:rPr>
        <w:t>订单</w:t>
      </w:r>
      <w:r>
        <w:rPr>
          <w:rFonts w:hint="eastAsia"/>
        </w:rPr>
        <w:t>信息和</w:t>
      </w:r>
      <w:r w:rsidR="007807AF">
        <w:rPr>
          <w:rFonts w:hint="eastAsia"/>
        </w:rPr>
        <w:t>查询</w:t>
      </w:r>
      <w:r w:rsidR="00503088">
        <w:rPr>
          <w:rFonts w:hint="eastAsia"/>
        </w:rPr>
        <w:t>公告</w:t>
      </w:r>
      <w:r w:rsidR="00290C55">
        <w:rPr>
          <w:rFonts w:hint="eastAsia"/>
        </w:rPr>
        <w:t>信息</w:t>
      </w:r>
      <w:r w:rsidR="007807AF">
        <w:rPr>
          <w:rFonts w:hint="eastAsia"/>
        </w:rPr>
        <w:t>。</w:t>
      </w:r>
      <w:r>
        <w:rPr>
          <w:rFonts w:hint="eastAsia"/>
        </w:rPr>
        <w:t>根据不同的</w:t>
      </w:r>
      <w:r w:rsidR="007835C0">
        <w:rPr>
          <w:rFonts w:hint="eastAsia"/>
        </w:rPr>
        <w:t>收藏</w:t>
      </w:r>
      <w:r w:rsidR="001046B6">
        <w:rPr>
          <w:rFonts w:hint="eastAsia"/>
        </w:rPr>
        <w:t>、评价</w:t>
      </w:r>
      <w:r w:rsidR="00BD1B01">
        <w:rPr>
          <w:rFonts w:hint="eastAsia"/>
        </w:rPr>
        <w:t>、销量</w:t>
      </w:r>
      <w:r>
        <w:rPr>
          <w:rFonts w:hint="eastAsia"/>
        </w:rPr>
        <w:t>信息进行分析，以</w:t>
      </w:r>
      <w:r w:rsidR="001046B6">
        <w:rPr>
          <w:rFonts w:hint="eastAsia"/>
        </w:rPr>
        <w:t>数字</w:t>
      </w:r>
      <w:r>
        <w:rPr>
          <w:rFonts w:hint="eastAsia"/>
        </w:rPr>
        <w:t>的形式展示</w:t>
      </w:r>
      <w:r w:rsidR="007835C0">
        <w:rPr>
          <w:rFonts w:hint="eastAsia"/>
        </w:rPr>
        <w:t>收藏</w:t>
      </w:r>
      <w:r>
        <w:rPr>
          <w:rFonts w:hint="eastAsia"/>
        </w:rPr>
        <w:t>情况，帮助用户做出更</w:t>
      </w:r>
      <w:r w:rsidR="001046B6">
        <w:rPr>
          <w:rFonts w:hint="eastAsia"/>
        </w:rPr>
        <w:t>好的选择</w:t>
      </w:r>
      <w:r>
        <w:rPr>
          <w:rFonts w:hint="eastAsia"/>
        </w:rPr>
        <w:t>。</w:t>
      </w:r>
    </w:p>
    <w:p w:rsidR="00851B8B" w:rsidRDefault="00851B8B" w:rsidP="00851B8B">
      <w:pPr>
        <w:pStyle w:val="25"/>
        <w:spacing w:before="120" w:after="120"/>
      </w:pPr>
      <w:bookmarkStart w:id="39" w:name="_Toc60760182"/>
      <w:bookmarkStart w:id="40" w:name="_Toc74047162"/>
      <w:r>
        <w:rPr>
          <w:rFonts w:hint="eastAsia"/>
        </w:rPr>
        <w:t>1.</w:t>
      </w:r>
      <w:r w:rsidR="00E34E9D">
        <w:rPr>
          <w:rFonts w:hint="eastAsia"/>
        </w:rPr>
        <w:t>5</w:t>
      </w:r>
      <w:r>
        <w:rPr>
          <w:rFonts w:hint="eastAsia"/>
        </w:rPr>
        <w:t>论文结构安排</w:t>
      </w:r>
      <w:bookmarkEnd w:id="39"/>
      <w:bookmarkEnd w:id="40"/>
    </w:p>
    <w:p w:rsidR="00851B8B" w:rsidRDefault="00F4652A" w:rsidP="00851B8B">
      <w:r>
        <w:rPr>
          <w:rFonts w:hint="eastAsia"/>
        </w:rPr>
        <w:t>本论文</w:t>
      </w:r>
      <w:r w:rsidR="00851B8B">
        <w:rPr>
          <w:rFonts w:hint="eastAsia"/>
        </w:rPr>
        <w:t>的结构安排为：</w:t>
      </w:r>
    </w:p>
    <w:p w:rsidR="00F4652A" w:rsidRDefault="00F4652A" w:rsidP="00F4652A">
      <w:pPr>
        <w:numPr>
          <w:ilvl w:val="0"/>
          <w:numId w:val="16"/>
        </w:numPr>
        <w:ind w:firstLineChars="0"/>
      </w:pPr>
      <w:r>
        <w:rPr>
          <w:rFonts w:hint="eastAsia"/>
        </w:rPr>
        <w:t>摘要，本部分内容为系统的简单介绍，分为二段，第一段简单介绍课题开发的背景，第二段介绍系统实现的功能和意义；</w:t>
      </w:r>
    </w:p>
    <w:p w:rsidR="00F4652A" w:rsidRDefault="00F4652A" w:rsidP="00F4652A">
      <w:pPr>
        <w:numPr>
          <w:ilvl w:val="0"/>
          <w:numId w:val="16"/>
        </w:numPr>
        <w:ind w:firstLineChars="0"/>
      </w:pPr>
      <w:r>
        <w:rPr>
          <w:rFonts w:hint="eastAsia"/>
        </w:rPr>
        <w:t>外文翻译，本部分为摘要的外文翻译；</w:t>
      </w:r>
    </w:p>
    <w:p w:rsidR="00F4652A" w:rsidRDefault="00F4652A" w:rsidP="00F4652A">
      <w:pPr>
        <w:numPr>
          <w:ilvl w:val="0"/>
          <w:numId w:val="16"/>
        </w:numPr>
        <w:ind w:firstLineChars="0"/>
      </w:pPr>
      <w:r>
        <w:rPr>
          <w:rFonts w:hint="eastAsia"/>
        </w:rPr>
        <w:t>目录，</w:t>
      </w:r>
    </w:p>
    <w:p w:rsidR="00851B8B" w:rsidRDefault="00851B8B" w:rsidP="00F4652A">
      <w:pPr>
        <w:numPr>
          <w:ilvl w:val="0"/>
          <w:numId w:val="16"/>
        </w:numPr>
        <w:ind w:firstLineChars="0"/>
      </w:pPr>
      <w:r>
        <w:rPr>
          <w:rFonts w:hint="eastAsia"/>
        </w:rPr>
        <w:t>第</w:t>
      </w:r>
      <w:r>
        <w:rPr>
          <w:rFonts w:hint="eastAsia"/>
        </w:rPr>
        <w:t>1</w:t>
      </w:r>
      <w:r>
        <w:rPr>
          <w:rFonts w:hint="eastAsia"/>
        </w:rPr>
        <w:t>章绪论，在绪论中包括系统开发背景、开发现状、开发目的和意义以及</w:t>
      </w:r>
      <w:r w:rsidR="00F4652A">
        <w:rPr>
          <w:rFonts w:hint="eastAsia"/>
        </w:rPr>
        <w:t>内容；</w:t>
      </w:r>
    </w:p>
    <w:p w:rsidR="00F4652A" w:rsidRDefault="00F4652A" w:rsidP="00F4652A">
      <w:pPr>
        <w:numPr>
          <w:ilvl w:val="0"/>
          <w:numId w:val="16"/>
        </w:numPr>
        <w:ind w:firstLineChars="0"/>
      </w:pPr>
      <w:r>
        <w:rPr>
          <w:rFonts w:hint="eastAsia"/>
        </w:rPr>
        <w:t>第</w:t>
      </w:r>
      <w:r>
        <w:rPr>
          <w:rFonts w:hint="eastAsia"/>
        </w:rPr>
        <w:t>2</w:t>
      </w:r>
      <w:r>
        <w:rPr>
          <w:rFonts w:hint="eastAsia"/>
        </w:rPr>
        <w:t>章系统分析，本章里包括系统实现所使用的关键技术介绍和系统需求</w:t>
      </w:r>
      <w:r>
        <w:rPr>
          <w:rFonts w:hint="eastAsia"/>
        </w:rPr>
        <w:lastRenderedPageBreak/>
        <w:t>分析、可行性分析、流程分析等；</w:t>
      </w:r>
    </w:p>
    <w:p w:rsidR="00F4652A" w:rsidRDefault="00F4652A" w:rsidP="00F4652A">
      <w:pPr>
        <w:numPr>
          <w:ilvl w:val="0"/>
          <w:numId w:val="16"/>
        </w:numPr>
        <w:ind w:firstLineChars="0"/>
      </w:pPr>
      <w:r>
        <w:rPr>
          <w:rFonts w:hint="eastAsia"/>
        </w:rPr>
        <w:t>第</w:t>
      </w:r>
      <w:r>
        <w:rPr>
          <w:rFonts w:hint="eastAsia"/>
        </w:rPr>
        <w:t>3</w:t>
      </w:r>
      <w:r>
        <w:rPr>
          <w:rFonts w:hint="eastAsia"/>
        </w:rPr>
        <w:t>章系统设计，本章里包括系统的功能结构和数据</w:t>
      </w:r>
      <w:r>
        <w:rPr>
          <w:rFonts w:hint="eastAsia"/>
        </w:rPr>
        <w:t>ER</w:t>
      </w:r>
      <w:r>
        <w:rPr>
          <w:rFonts w:hint="eastAsia"/>
        </w:rPr>
        <w:t>图、数据库表设计；</w:t>
      </w:r>
    </w:p>
    <w:p w:rsidR="00F4652A" w:rsidRDefault="00F4652A" w:rsidP="00F4652A">
      <w:pPr>
        <w:numPr>
          <w:ilvl w:val="0"/>
          <w:numId w:val="16"/>
        </w:numPr>
        <w:ind w:firstLineChars="0"/>
      </w:pPr>
      <w:r>
        <w:rPr>
          <w:rFonts w:hint="eastAsia"/>
        </w:rPr>
        <w:t>第</w:t>
      </w:r>
      <w:r>
        <w:rPr>
          <w:rFonts w:hint="eastAsia"/>
        </w:rPr>
        <w:t>4</w:t>
      </w:r>
      <w:r>
        <w:rPr>
          <w:rFonts w:hint="eastAsia"/>
        </w:rPr>
        <w:t>章系统实现，本章里从功能介绍到界面展示进行阐述系统的实现；</w:t>
      </w:r>
    </w:p>
    <w:p w:rsidR="00F4652A" w:rsidRDefault="00F4652A" w:rsidP="00F4652A">
      <w:pPr>
        <w:numPr>
          <w:ilvl w:val="0"/>
          <w:numId w:val="16"/>
        </w:numPr>
        <w:ind w:firstLineChars="0"/>
      </w:pPr>
      <w:r>
        <w:rPr>
          <w:rFonts w:hint="eastAsia"/>
        </w:rPr>
        <w:t>第</w:t>
      </w:r>
      <w:r>
        <w:rPr>
          <w:rFonts w:hint="eastAsia"/>
        </w:rPr>
        <w:t>5</w:t>
      </w:r>
      <w:r>
        <w:rPr>
          <w:rFonts w:hint="eastAsia"/>
        </w:rPr>
        <w:t>章系统测试，本章里进行主要功能的测试阐述；</w:t>
      </w:r>
    </w:p>
    <w:p w:rsidR="00F4652A" w:rsidRDefault="00F4652A" w:rsidP="00F4652A">
      <w:pPr>
        <w:numPr>
          <w:ilvl w:val="0"/>
          <w:numId w:val="16"/>
        </w:numPr>
        <w:ind w:firstLineChars="0"/>
      </w:pPr>
      <w:r>
        <w:rPr>
          <w:rFonts w:hint="eastAsia"/>
        </w:rPr>
        <w:t>总结，致谢，参考文献。</w:t>
      </w: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93030C" w:rsidRDefault="0093030C" w:rsidP="0093030C">
      <w:pPr>
        <w:ind w:firstLineChars="0"/>
      </w:pPr>
    </w:p>
    <w:p w:rsidR="001046B6" w:rsidRDefault="001046B6" w:rsidP="0093030C">
      <w:pPr>
        <w:ind w:firstLineChars="0"/>
      </w:pPr>
    </w:p>
    <w:p w:rsidR="006504BF" w:rsidRDefault="006504BF" w:rsidP="0093030C">
      <w:pPr>
        <w:ind w:firstLineChars="0"/>
      </w:pPr>
    </w:p>
    <w:p w:rsidR="007807AF" w:rsidRDefault="007807AF" w:rsidP="0093030C">
      <w:pPr>
        <w:ind w:firstLineChars="0"/>
      </w:pPr>
    </w:p>
    <w:p w:rsidR="006504BF" w:rsidRDefault="006504BF" w:rsidP="0093030C">
      <w:pPr>
        <w:ind w:firstLineChars="0"/>
      </w:pPr>
    </w:p>
    <w:p w:rsidR="0093030C" w:rsidRPr="00851B8B" w:rsidRDefault="0093030C" w:rsidP="0093030C">
      <w:pPr>
        <w:ind w:firstLineChars="0"/>
      </w:pPr>
    </w:p>
    <w:p w:rsidR="00851B8B" w:rsidRPr="00F4652A" w:rsidRDefault="00F4652A" w:rsidP="00F4652A">
      <w:pPr>
        <w:pStyle w:val="af0"/>
        <w:spacing w:after="240"/>
      </w:pPr>
      <w:bookmarkStart w:id="41" w:name="_Toc355824138"/>
      <w:bookmarkStart w:id="42" w:name="_Toc14956"/>
      <w:bookmarkStart w:id="43" w:name="_Toc420410327"/>
      <w:bookmarkStart w:id="44" w:name="_Toc13530_WPSOffice_Level1"/>
      <w:bookmarkStart w:id="45" w:name="_Toc60760183"/>
      <w:bookmarkStart w:id="46" w:name="_Toc74047163"/>
      <w:r w:rsidRPr="00F4652A">
        <w:rPr>
          <w:rFonts w:hint="eastAsia"/>
        </w:rPr>
        <w:lastRenderedPageBreak/>
        <w:t>第</w:t>
      </w:r>
      <w:r w:rsidRPr="00F4652A">
        <w:rPr>
          <w:rFonts w:hint="eastAsia"/>
        </w:rPr>
        <w:t>2</w:t>
      </w:r>
      <w:r w:rsidRPr="00F4652A">
        <w:rPr>
          <w:rFonts w:hint="eastAsia"/>
        </w:rPr>
        <w:t>章　系统</w:t>
      </w:r>
      <w:r w:rsidR="00851B8B" w:rsidRPr="00F4652A">
        <w:rPr>
          <w:rFonts w:hint="eastAsia"/>
        </w:rPr>
        <w:t>分析</w:t>
      </w:r>
      <w:bookmarkStart w:id="47" w:name="_Toc420410331"/>
      <w:bookmarkStart w:id="48" w:name="_Toc294011599"/>
      <w:bookmarkStart w:id="49" w:name="_Toc355824142"/>
      <w:bookmarkStart w:id="50" w:name="_Toc4789"/>
      <w:bookmarkEnd w:id="41"/>
      <w:bookmarkEnd w:id="42"/>
      <w:bookmarkEnd w:id="43"/>
      <w:bookmarkEnd w:id="44"/>
      <w:bookmarkEnd w:id="45"/>
      <w:bookmarkEnd w:id="46"/>
    </w:p>
    <w:p w:rsidR="00851B8B" w:rsidRDefault="00F4652A" w:rsidP="006504BF">
      <w:pPr>
        <w:pStyle w:val="25"/>
        <w:spacing w:before="120" w:after="120"/>
      </w:pPr>
      <w:bookmarkStart w:id="51" w:name="_Toc60760184"/>
      <w:bookmarkStart w:id="52" w:name="_Toc74047164"/>
      <w:r>
        <w:rPr>
          <w:rFonts w:hint="eastAsia"/>
        </w:rPr>
        <w:t>2.1</w:t>
      </w:r>
      <w:r>
        <w:rPr>
          <w:rFonts w:hint="eastAsia"/>
        </w:rPr>
        <w:t>系统实现所使用的关键技术</w:t>
      </w:r>
      <w:bookmarkEnd w:id="51"/>
      <w:bookmarkEnd w:id="52"/>
    </w:p>
    <w:p w:rsidR="00ED7B57" w:rsidRDefault="00ED7B57" w:rsidP="00ED7B57">
      <w:pPr>
        <w:pStyle w:val="32"/>
        <w:spacing w:before="120" w:after="120"/>
      </w:pPr>
      <w:bookmarkStart w:id="53" w:name="_Toc60760185"/>
      <w:bookmarkStart w:id="54" w:name="_Toc74047165"/>
      <w:r>
        <w:rPr>
          <w:rFonts w:hint="eastAsia"/>
        </w:rPr>
        <w:t>2.1.1</w:t>
      </w:r>
      <w:r w:rsidR="00290C55">
        <w:t>JAVA</w:t>
      </w:r>
      <w:r>
        <w:rPr>
          <w:rFonts w:hint="eastAsia"/>
        </w:rPr>
        <w:t>语言介绍</w:t>
      </w:r>
      <w:bookmarkEnd w:id="53"/>
      <w:bookmarkEnd w:id="54"/>
    </w:p>
    <w:p w:rsidR="00ED7B57" w:rsidRDefault="00290C55" w:rsidP="00ED7B57">
      <w:r>
        <w:t>JAVA</w:t>
      </w:r>
      <w:r w:rsidR="00ED7B57">
        <w:rPr>
          <w:rFonts w:hint="eastAsia"/>
        </w:rPr>
        <w:t>语言是</w:t>
      </w:r>
      <w:r w:rsidR="00766CCD">
        <w:rPr>
          <w:rFonts w:hint="eastAsia"/>
        </w:rPr>
        <w:t>sun</w:t>
      </w:r>
      <w:r w:rsidR="00ED7B57">
        <w:rPr>
          <w:rFonts w:hint="eastAsia"/>
        </w:rPr>
        <w:t>公司开发一种面向对象的可视化的编程语言，最初</w:t>
      </w:r>
      <w:r w:rsidR="006E6431">
        <w:rPr>
          <w:rFonts w:hint="eastAsia"/>
        </w:rPr>
        <w:t>是从</w:t>
      </w:r>
      <w:r w:rsidR="006E6431">
        <w:rPr>
          <w:rFonts w:hint="eastAsia"/>
        </w:rPr>
        <w:t>asp</w:t>
      </w:r>
      <w:r w:rsidR="006E6431">
        <w:rPr>
          <w:rFonts w:hint="eastAsia"/>
        </w:rPr>
        <w:t>语言发展而来。</w:t>
      </w:r>
      <w:r>
        <w:rPr>
          <w:rFonts w:hint="eastAsia"/>
        </w:rPr>
        <w:t>java</w:t>
      </w:r>
      <w:r w:rsidR="00ED7B57">
        <w:rPr>
          <w:rFonts w:hint="eastAsia"/>
        </w:rPr>
        <w:t>是通过</w:t>
      </w:r>
      <w:r w:rsidR="003D3177">
        <w:rPr>
          <w:rFonts w:hint="eastAsia"/>
        </w:rPr>
        <w:t>jsp</w:t>
      </w:r>
      <w:r w:rsidR="00ED7B57">
        <w:rPr>
          <w:rFonts w:hint="eastAsia"/>
        </w:rPr>
        <w:t>进行解释然后执行的语言，主要是靠虚拟机进行执行，虚拟机会把所有的</w:t>
      </w:r>
      <w:r>
        <w:rPr>
          <w:rFonts w:hint="eastAsia"/>
        </w:rPr>
        <w:t>java</w:t>
      </w:r>
      <w:r w:rsidR="00ED7B57">
        <w:rPr>
          <w:rFonts w:hint="eastAsia"/>
        </w:rPr>
        <w:t>代码解释成机器码然后进行执行，这样就保证了代码的通用性，可以在任何平台上执行，兼容性非常的好。</w:t>
      </w:r>
      <w:r>
        <w:t>JAVA</w:t>
      </w:r>
      <w:r w:rsidR="00ED7B57">
        <w:rPr>
          <w:rFonts w:hint="eastAsia"/>
        </w:rPr>
        <w:t>语言的编写规则和</w:t>
      </w:r>
      <w:r w:rsidR="006E6431">
        <w:rPr>
          <w:rFonts w:hint="eastAsia"/>
        </w:rPr>
        <w:t>asp</w:t>
      </w:r>
      <w:r w:rsidR="00ED7B57">
        <w:rPr>
          <w:rFonts w:hint="eastAsia"/>
        </w:rPr>
        <w:t>非常的类似，如果之前接触过</w:t>
      </w:r>
      <w:r w:rsidR="006E6431">
        <w:rPr>
          <w:rFonts w:hint="eastAsia"/>
        </w:rPr>
        <w:t>asp</w:t>
      </w:r>
      <w:r w:rsidR="00ED7B57">
        <w:rPr>
          <w:rFonts w:hint="eastAsia"/>
        </w:rPr>
        <w:t>语言，那操作起来</w:t>
      </w:r>
      <w:r>
        <w:rPr>
          <w:rFonts w:hint="eastAsia"/>
        </w:rPr>
        <w:t>java</w:t>
      </w:r>
      <w:r w:rsidR="00ED7B57">
        <w:rPr>
          <w:rFonts w:hint="eastAsia"/>
        </w:rPr>
        <w:t>就非常的简单，很多语法都是通用的，只不过是在</w:t>
      </w:r>
      <w:r w:rsidR="006E6431">
        <w:rPr>
          <w:rFonts w:hint="eastAsia"/>
        </w:rPr>
        <w:t>asp</w:t>
      </w:r>
      <w:r w:rsidR="00ED7B57">
        <w:rPr>
          <w:rFonts w:hint="eastAsia"/>
        </w:rPr>
        <w:t>的基础上进行了一些优化，减掉了一些多余的步骤。首先就是去掉了指针，这样就避免了很多隐藏的</w:t>
      </w:r>
      <w:r w:rsidR="00ED7B57">
        <w:rPr>
          <w:rFonts w:hint="eastAsia"/>
        </w:rPr>
        <w:t>bug,</w:t>
      </w:r>
      <w:r w:rsidR="00ED7B57">
        <w:rPr>
          <w:rFonts w:hint="eastAsia"/>
        </w:rPr>
        <w:t>使编程更加的简单。而且采用了垃圾自动回收机制，所以说开发人员不需要考虑内存不足的问题。</w:t>
      </w:r>
      <w:r>
        <w:t>JAVA</w:t>
      </w:r>
      <w:r w:rsidR="00ED7B57">
        <w:rPr>
          <w:rFonts w:hint="eastAsia"/>
        </w:rPr>
        <w:t>语言是面向对象开发，所有的代码编写都根据类和对象来进行的，而在</w:t>
      </w:r>
      <w:r w:rsidR="006E6431">
        <w:rPr>
          <w:rFonts w:hint="eastAsia"/>
        </w:rPr>
        <w:t>asp</w:t>
      </w:r>
      <w:r w:rsidR="00ED7B57">
        <w:rPr>
          <w:rFonts w:hint="eastAsia"/>
        </w:rPr>
        <w:t>中，就没有这样的要求，而且</w:t>
      </w:r>
      <w:r>
        <w:rPr>
          <w:rFonts w:hint="eastAsia"/>
        </w:rPr>
        <w:t>java</w:t>
      </w:r>
      <w:r w:rsidR="00ED7B57">
        <w:rPr>
          <w:rFonts w:hint="eastAsia"/>
        </w:rPr>
        <w:t>语言可移植性非常的好，可以直接复制到其他平台上进行运行，而且安全性非常的高，因为取消了指针，所有可以很好的解决操作内存不足的问题，所以说</w:t>
      </w:r>
      <w:r>
        <w:rPr>
          <w:rFonts w:hint="eastAsia"/>
        </w:rPr>
        <w:t>java</w:t>
      </w:r>
      <w:r w:rsidR="00ED7B57">
        <w:rPr>
          <w:rFonts w:hint="eastAsia"/>
        </w:rPr>
        <w:t>语言相比其他的开发语言有很大的优势，非常适合</w:t>
      </w:r>
      <w:r w:rsidR="00ED7B57">
        <w:rPr>
          <w:rFonts w:hint="eastAsia"/>
        </w:rPr>
        <w:t>web</w:t>
      </w:r>
      <w:r w:rsidR="00ED7B57">
        <w:rPr>
          <w:rFonts w:hint="eastAsia"/>
        </w:rPr>
        <w:t>系统的开发和应用，所以现在非常多的网站都是采用</w:t>
      </w:r>
      <w:r>
        <w:rPr>
          <w:rFonts w:hint="eastAsia"/>
        </w:rPr>
        <w:t>java</w:t>
      </w:r>
      <w:r w:rsidR="00ED7B57">
        <w:rPr>
          <w:rFonts w:hint="eastAsia"/>
        </w:rPr>
        <w:t>进行开发的。</w:t>
      </w:r>
    </w:p>
    <w:p w:rsidR="00ED7B57" w:rsidRDefault="00ED7B57" w:rsidP="00ED7B57">
      <w:pPr>
        <w:pStyle w:val="32"/>
        <w:spacing w:before="120" w:after="120"/>
      </w:pPr>
      <w:bookmarkStart w:id="55" w:name="_Toc60760186"/>
      <w:bookmarkStart w:id="56" w:name="_Toc74047166"/>
      <w:r>
        <w:rPr>
          <w:rFonts w:hint="eastAsia"/>
        </w:rPr>
        <w:t>2.1.2b/s和c/s架构分析</w:t>
      </w:r>
      <w:bookmarkEnd w:id="55"/>
      <w:bookmarkEnd w:id="56"/>
    </w:p>
    <w:p w:rsidR="00ED7B57" w:rsidRDefault="00ED7B57" w:rsidP="00ED7B57">
      <w:r>
        <w:rPr>
          <w:rFonts w:hint="eastAsia"/>
        </w:rPr>
        <w:t>b/s</w:t>
      </w:r>
      <w:r>
        <w:rPr>
          <w:rFonts w:hint="eastAsia"/>
        </w:rPr>
        <w:t>架构是一种借助浏览器运行的网络架构，随着</w:t>
      </w:r>
      <w:r>
        <w:rPr>
          <w:rFonts w:hint="eastAsia"/>
        </w:rPr>
        <w:t>internet</w:t>
      </w:r>
      <w:r>
        <w:rPr>
          <w:rFonts w:hint="eastAsia"/>
        </w:rPr>
        <w:t>的普及，</w:t>
      </w:r>
      <w:r>
        <w:rPr>
          <w:rFonts w:hint="eastAsia"/>
        </w:rPr>
        <w:t>b/s</w:t>
      </w:r>
      <w:r>
        <w:rPr>
          <w:rFonts w:hint="eastAsia"/>
        </w:rPr>
        <w:t>架构使用越来越多，相比之前的</w:t>
      </w:r>
      <w:r>
        <w:rPr>
          <w:rFonts w:hint="eastAsia"/>
        </w:rPr>
        <w:t>c/s</w:t>
      </w:r>
      <w:r>
        <w:rPr>
          <w:rFonts w:hint="eastAsia"/>
        </w:rPr>
        <w:t>架构，有更好的特性。</w:t>
      </w:r>
      <w:r>
        <w:rPr>
          <w:rFonts w:hint="eastAsia"/>
        </w:rPr>
        <w:t>c/s</w:t>
      </w:r>
      <w:r>
        <w:rPr>
          <w:rFonts w:hint="eastAsia"/>
        </w:rPr>
        <w:t>一般使用在局域网范围内，适合一些小型的企业单位使用，局域网内使用需要借助专门的服务器提供数据交换服务，而</w:t>
      </w:r>
      <w:r>
        <w:rPr>
          <w:rFonts w:hint="eastAsia"/>
        </w:rPr>
        <w:t>b/s</w:t>
      </w:r>
      <w:r>
        <w:rPr>
          <w:rFonts w:hint="eastAsia"/>
        </w:rPr>
        <w:t>是建立在广域网上，不受网络环境的影响，而且不受硬件设备的影响，只要有浏览器有网络，就可以直接进行数据访问，更加的便利，其次就是面向的用户群体不同，</w:t>
      </w:r>
      <w:r>
        <w:rPr>
          <w:rFonts w:hint="eastAsia"/>
        </w:rPr>
        <w:t>c/s</w:t>
      </w:r>
      <w:r>
        <w:rPr>
          <w:rFonts w:hint="eastAsia"/>
        </w:rPr>
        <w:t>架构面向的是固定的用户人群，其他人是访问不了的，有很好的安全性，适合</w:t>
      </w:r>
      <w:r w:rsidR="005630DD">
        <w:rPr>
          <w:rFonts w:hint="eastAsia"/>
        </w:rPr>
        <w:t>留言</w:t>
      </w:r>
      <w:r>
        <w:rPr>
          <w:rFonts w:hint="eastAsia"/>
        </w:rPr>
        <w:t>一些加密的信息，安全性更高，而</w:t>
      </w:r>
      <w:r>
        <w:rPr>
          <w:rFonts w:hint="eastAsia"/>
        </w:rPr>
        <w:t>b/s</w:t>
      </w:r>
      <w:r>
        <w:rPr>
          <w:rFonts w:hint="eastAsia"/>
        </w:rPr>
        <w:t>架构是面向所有用户开放的，而且采用的是网络服务器</w:t>
      </w:r>
      <w:r w:rsidR="005630DD">
        <w:rPr>
          <w:rFonts w:hint="eastAsia"/>
        </w:rPr>
        <w:t>留言</w:t>
      </w:r>
      <w:r>
        <w:rPr>
          <w:rFonts w:hint="eastAsia"/>
        </w:rPr>
        <w:t>，所以相对安全性更薄弱一点，</w:t>
      </w:r>
      <w:r>
        <w:rPr>
          <w:rFonts w:hint="eastAsia"/>
        </w:rPr>
        <w:t>c/s</w:t>
      </w:r>
      <w:r>
        <w:rPr>
          <w:rFonts w:hint="eastAsia"/>
        </w:rPr>
        <w:t>架构维护更加的复杂，因为是一个整体，如果系统升级和维护，必须所有系统都进行升级，非常的不方便，而且费用比较高，而</w:t>
      </w:r>
      <w:r>
        <w:rPr>
          <w:rFonts w:hint="eastAsia"/>
        </w:rPr>
        <w:t>b/s</w:t>
      </w:r>
      <w:r>
        <w:rPr>
          <w:rFonts w:hint="eastAsia"/>
        </w:rPr>
        <w:t>是由很多组件构成的，如果升级或者维护，系统可</w:t>
      </w:r>
      <w:r>
        <w:rPr>
          <w:rFonts w:hint="eastAsia"/>
        </w:rPr>
        <w:lastRenderedPageBreak/>
        <w:t>以实现无缝对接，用户是不受任何影响的，可以正常使用，所以维护成本非常的低。</w:t>
      </w:r>
    </w:p>
    <w:p w:rsidR="00ED7B57" w:rsidRDefault="00ED7B57" w:rsidP="00ED7B57">
      <w:pPr>
        <w:pStyle w:val="32"/>
        <w:spacing w:before="120" w:after="120"/>
      </w:pPr>
      <w:bookmarkStart w:id="57" w:name="_Toc60760187"/>
      <w:bookmarkStart w:id="58" w:name="_Toc74047167"/>
      <w:r>
        <w:rPr>
          <w:rFonts w:hint="eastAsia"/>
        </w:rPr>
        <w:t>2.1.3</w:t>
      </w:r>
      <w:r w:rsidR="00290C55">
        <w:t>Mysql</w:t>
      </w:r>
      <w:r>
        <w:rPr>
          <w:rFonts w:hint="eastAsia"/>
        </w:rPr>
        <w:t>数据库介绍</w:t>
      </w:r>
      <w:bookmarkEnd w:id="57"/>
      <w:bookmarkEnd w:id="58"/>
    </w:p>
    <w:p w:rsidR="00ED7B57" w:rsidRDefault="00290C55" w:rsidP="00ED7B57">
      <w:r>
        <w:t>Mysql</w:t>
      </w:r>
      <w:r w:rsidR="00ED7B57">
        <w:rPr>
          <w:rFonts w:hint="eastAsia"/>
        </w:rPr>
        <w:t>数据库是一个根据数据结构来进行</w:t>
      </w:r>
      <w:r w:rsidR="005630DD">
        <w:rPr>
          <w:rFonts w:hint="eastAsia"/>
        </w:rPr>
        <w:t>留言</w:t>
      </w:r>
      <w:r w:rsidR="00ED7B57">
        <w:rPr>
          <w:rFonts w:hint="eastAsia"/>
        </w:rPr>
        <w:t>和管理的一种数据库架构，</w:t>
      </w:r>
      <w:r>
        <w:rPr>
          <w:rFonts w:hint="eastAsia"/>
        </w:rPr>
        <w:t>mysql</w:t>
      </w:r>
      <w:r w:rsidR="00ED7B57">
        <w:rPr>
          <w:rFonts w:hint="eastAsia"/>
        </w:rPr>
        <w:t>数据库体积非常的小，对电脑硬件没有要求，一般的都支持，因为体积小，不占用内存，不影响电脑的工作效率，所以运行速度非常的快，而且属于一种开源的数据库软件，移植性非常的好，可以直接到其他平台上进行使用，属于一种轻量级的数据库，非常适合一些</w:t>
      </w:r>
      <w:r w:rsidR="006E6431">
        <w:rPr>
          <w:rFonts w:hint="eastAsia"/>
        </w:rPr>
        <w:t>中</w:t>
      </w:r>
      <w:r w:rsidR="00ED7B57">
        <w:rPr>
          <w:rFonts w:hint="eastAsia"/>
        </w:rPr>
        <w:t>小型系统的开发和使用。</w:t>
      </w:r>
      <w:r>
        <w:t>Mysql</w:t>
      </w:r>
      <w:r w:rsidR="00ED7B57">
        <w:rPr>
          <w:rFonts w:hint="eastAsia"/>
        </w:rPr>
        <w:t>有很好的灵活性，可以搭配很多语言进行使用，有很好的安全性，而且使用非常的简单，是一种关系型数据库，是一款非常受欢迎的数据库软件。</w:t>
      </w:r>
    </w:p>
    <w:p w:rsidR="001E19D6" w:rsidRDefault="001E19D6" w:rsidP="001E19D6">
      <w:pPr>
        <w:ind w:left="560" w:hangingChars="200" w:hanging="560"/>
        <w:jc w:val="left"/>
        <w:rPr>
          <w:rStyle w:val="3Char0"/>
        </w:rPr>
      </w:pPr>
      <w:bookmarkStart w:id="59" w:name="_Toc74047168"/>
      <w:r w:rsidRPr="001E19D6">
        <w:rPr>
          <w:rStyle w:val="3Char0"/>
          <w:rFonts w:hint="eastAsia"/>
        </w:rPr>
        <w:t>2.1.4</w:t>
      </w:r>
      <w:r w:rsidR="003D3177">
        <w:rPr>
          <w:rStyle w:val="3Char0"/>
        </w:rPr>
        <w:t>Jsp</w:t>
      </w:r>
      <w:r w:rsidRPr="001E19D6">
        <w:rPr>
          <w:rStyle w:val="3Char0"/>
          <w:rFonts w:hint="eastAsia"/>
        </w:rPr>
        <w:t>技术</w:t>
      </w:r>
      <w:r w:rsidRPr="001E19D6">
        <w:rPr>
          <w:rStyle w:val="3Char0"/>
        </w:rPr>
        <w:t>介绍</w:t>
      </w:r>
      <w:bookmarkEnd w:id="59"/>
    </w:p>
    <w:p w:rsidR="001E19D6" w:rsidRDefault="003D3177" w:rsidP="001E19D6">
      <w:pPr>
        <w:jc w:val="left"/>
        <w:rPr>
          <w:rFonts w:hint="eastAsia"/>
        </w:rPr>
      </w:pPr>
      <w:r>
        <w:t>Jsp</w:t>
      </w:r>
      <w:r w:rsidR="001E19D6">
        <w:t>技术</w:t>
      </w:r>
      <w:r w:rsidR="001E19D6">
        <w:rPr>
          <w:rFonts w:hint="eastAsia"/>
        </w:rPr>
        <w:t>是</w:t>
      </w:r>
      <w:r w:rsidR="001E19D6">
        <w:t>运用到</w:t>
      </w:r>
      <w:r w:rsidR="00290C55">
        <w:t>java</w:t>
      </w:r>
      <w:r w:rsidR="001E19D6">
        <w:t>语言中的一种动态编码技术，可以对网页进行封装，然后进行服务端的数据访问，</w:t>
      </w:r>
      <w:r w:rsidR="00290C55">
        <w:t>java</w:t>
      </w:r>
      <w:r w:rsidR="001E19D6">
        <w:t>可以进行网页逻辑和网页设计的分开显示，对可重用的组件进行支撑，更加的适合对</w:t>
      </w:r>
      <w:r w:rsidR="001E19D6">
        <w:t>web</w:t>
      </w:r>
      <w:r w:rsidR="001E19D6">
        <w:t>程序的应用开发，</w:t>
      </w:r>
      <w:r>
        <w:t>jsp</w:t>
      </w:r>
      <w:r w:rsidR="001E19D6">
        <w:t>使用的时候和</w:t>
      </w:r>
      <w:r w:rsidR="001E19D6">
        <w:t>servlst</w:t>
      </w:r>
      <w:r w:rsidR="001E19D6">
        <w:t>相似，都是可以通过服务器进行运行，可以将编译好的代码通过</w:t>
      </w:r>
      <w:r w:rsidR="001E19D6">
        <w:t>html</w:t>
      </w:r>
      <w:r w:rsidR="001E19D6">
        <w:t>进行呈现给用户，然后用户就可以借助浏览器进行访问，通过结合在</w:t>
      </w:r>
      <w:r w:rsidR="00290C55">
        <w:t>java</w:t>
      </w:r>
      <w:r w:rsidR="001E19D6">
        <w:t>语言中生成动态的</w:t>
      </w:r>
      <w:r>
        <w:t>jsp</w:t>
      </w:r>
      <w:r w:rsidR="001E19D6">
        <w:t>网页，常见的</w:t>
      </w:r>
      <w:r w:rsidR="001E19D6">
        <w:t>web</w:t>
      </w:r>
      <w:r w:rsidR="001E19D6">
        <w:t>应用中都是采用这种开发技术的。</w:t>
      </w:r>
      <w:r>
        <w:t>Jsp</w:t>
      </w:r>
      <w:r w:rsidR="001E19D6">
        <w:t>有很多的优点的，可以实现一次编写，到处运行，有很好的可移植性，而且支持多平台运行，不受平台的限制，都可以进行兼容，而且有很好的可塑性，通过一个</w:t>
      </w:r>
      <w:r w:rsidR="006E6431">
        <w:rPr>
          <w:rFonts w:hint="eastAsia"/>
        </w:rPr>
        <w:t>项目</w:t>
      </w:r>
      <w:r w:rsidR="001E19D6">
        <w:t>包就可以对系统进行运行，然后就可以加载各种服务和组件，所以说</w:t>
      </w:r>
      <w:r>
        <w:t>jsp</w:t>
      </w:r>
      <w:r w:rsidR="001E19D6">
        <w:t>技术是目前非常强大的一个网页开发技术。</w:t>
      </w:r>
    </w:p>
    <w:p w:rsidR="00CC3C83" w:rsidRDefault="00CC3C83" w:rsidP="00CC3C83">
      <w:pPr>
        <w:ind w:firstLineChars="0" w:firstLine="0"/>
        <w:rPr>
          <w:rFonts w:hint="eastAsia"/>
        </w:rPr>
      </w:pPr>
      <w:bookmarkStart w:id="60" w:name="_Toc70252181"/>
      <w:bookmarkStart w:id="61" w:name="_Toc74047169"/>
      <w:r w:rsidRPr="00F461E5">
        <w:rPr>
          <w:rStyle w:val="3Char"/>
          <w:rFonts w:hint="eastAsia"/>
        </w:rPr>
        <w:t>2.1.</w:t>
      </w:r>
      <w:r>
        <w:rPr>
          <w:rStyle w:val="3Char"/>
          <w:rFonts w:hint="eastAsia"/>
        </w:rPr>
        <w:t>5</w:t>
      </w:r>
      <w:r w:rsidRPr="00F461E5">
        <w:rPr>
          <w:rStyle w:val="3Char"/>
          <w:rFonts w:hint="eastAsia"/>
        </w:rPr>
        <w:t xml:space="preserve"> </w:t>
      </w:r>
      <w:r w:rsidRPr="00F461E5">
        <w:rPr>
          <w:rStyle w:val="3Char"/>
        </w:rPr>
        <w:t>Javaweb</w:t>
      </w:r>
      <w:r w:rsidRPr="00F461E5">
        <w:rPr>
          <w:rStyle w:val="3Char"/>
          <w:rFonts w:hint="eastAsia"/>
        </w:rPr>
        <w:t>技术分析</w:t>
      </w:r>
      <w:bookmarkEnd w:id="60"/>
      <w:bookmarkEnd w:id="61"/>
    </w:p>
    <w:p w:rsidR="00CC3C83" w:rsidRDefault="00CC3C83" w:rsidP="00CC3C83">
      <w:pPr>
        <w:ind w:firstLineChars="150" w:firstLine="360"/>
        <w:jc w:val="left"/>
        <w:rPr>
          <w:rFonts w:hint="eastAsia"/>
        </w:rPr>
      </w:pPr>
      <w:r>
        <w:t>Javaweb</w:t>
      </w:r>
      <w:r>
        <w:t>顾名思义就是通过</w:t>
      </w:r>
      <w:r>
        <w:t>java</w:t>
      </w:r>
      <w:r>
        <w:t>技术来进行</w:t>
      </w:r>
      <w:r>
        <w:t>web</w:t>
      </w:r>
      <w:r>
        <w:t>服务方面的开发，而</w:t>
      </w:r>
      <w:r>
        <w:t>web</w:t>
      </w:r>
      <w:r>
        <w:t>开发上主要分为服务端开发和客户端两部分进行的，而</w:t>
      </w:r>
      <w:r>
        <w:t>java</w:t>
      </w:r>
      <w:r>
        <w:t>通常在客户端上使用的比较少，而在服务端方面的应用非常的广泛，通过</w:t>
      </w:r>
      <w:r>
        <w:t>java</w:t>
      </w:r>
      <w:r>
        <w:t>进行</w:t>
      </w:r>
      <w:r>
        <w:t>web</w:t>
      </w:r>
      <w:r>
        <w:t>方面的开发可以使功能更加的强大</w:t>
      </w:r>
      <w:r>
        <w:t> </w:t>
      </w:r>
      <w:r>
        <w:t>，适用范围更广。开发</w:t>
      </w:r>
      <w:r>
        <w:t>javaweb</w:t>
      </w:r>
      <w:r>
        <w:t>的步骤首先就是要先建立系统服务器，而</w:t>
      </w:r>
      <w:r>
        <w:t>javaweb</w:t>
      </w:r>
      <w:r>
        <w:t>最常用的服务器就是</w:t>
      </w:r>
      <w:r>
        <w:t>tomcat</w:t>
      </w:r>
      <w:r>
        <w:t>了，可以直接通过</w:t>
      </w:r>
      <w:r>
        <w:t>windows</w:t>
      </w:r>
      <w:r>
        <w:t>系统进行安装，安装也非常的简单，可以解压到任何的目录就行，然后直接就能启动运行项目。安装好了服务器，其次还有配置和添加</w:t>
      </w:r>
      <w:r>
        <w:t>server</w:t>
      </w:r>
      <w:r>
        <w:t>服务，需要把</w:t>
      </w:r>
      <w:r>
        <w:t>server</w:t>
      </w:r>
      <w:r>
        <w:t>和</w:t>
      </w:r>
      <w:r>
        <w:t>tomcat</w:t>
      </w:r>
      <w:r>
        <w:t>进行管理</w:t>
      </w:r>
      <w:r>
        <w:lastRenderedPageBreak/>
        <w:t>设置，只有这样才能方便后期的管理。然后就可以直接建立项目，直接通过</w:t>
      </w:r>
      <w:r>
        <w:t>Dynamic Web Project</w:t>
      </w:r>
      <w:r>
        <w:t>就可以建立</w:t>
      </w:r>
      <w:r>
        <w:t>web</w:t>
      </w:r>
      <w:r>
        <w:t>项目，最后选中需要运行的项目文件，就可以起到运行，是非常简单的一个操作流程。</w:t>
      </w:r>
    </w:p>
    <w:p w:rsidR="00CC3C83" w:rsidRDefault="00CC3C83" w:rsidP="00CC3C83">
      <w:pPr>
        <w:ind w:firstLineChars="0" w:firstLine="0"/>
        <w:jc w:val="left"/>
      </w:pPr>
      <w:bookmarkStart w:id="62" w:name="_Toc74047170"/>
      <w:r w:rsidRPr="00D7664F">
        <w:rPr>
          <w:rStyle w:val="3Char"/>
          <w:rFonts w:hint="eastAsia"/>
        </w:rPr>
        <w:t>2.1.</w:t>
      </w:r>
      <w:r>
        <w:rPr>
          <w:rStyle w:val="3Char"/>
          <w:rFonts w:hint="eastAsia"/>
        </w:rPr>
        <w:t>6</w:t>
      </w:r>
      <w:r w:rsidRPr="00D7664F">
        <w:rPr>
          <w:rStyle w:val="3Char"/>
        </w:rPr>
        <w:t>Myeclipse</w:t>
      </w:r>
      <w:r w:rsidRPr="00D7664F">
        <w:rPr>
          <w:rStyle w:val="3Char"/>
        </w:rPr>
        <w:t>软件</w:t>
      </w:r>
      <w:r w:rsidRPr="00D7664F">
        <w:rPr>
          <w:rStyle w:val="3Char"/>
          <w:rFonts w:hint="eastAsia"/>
        </w:rPr>
        <w:t>分析</w:t>
      </w:r>
      <w:bookmarkEnd w:id="62"/>
      <w:r>
        <w:br/>
      </w:r>
      <w:r>
        <w:rPr>
          <w:rFonts w:hint="eastAsia"/>
        </w:rPr>
        <w:t xml:space="preserve">    </w:t>
      </w:r>
      <w:r>
        <w:t>Myeclipse</w:t>
      </w:r>
      <w:r>
        <w:t>最大的优点就是把所有插件都配置好了，非常的方便，可以直接使用，比如像</w:t>
      </w:r>
      <w:r>
        <w:t>jdk,tomcat</w:t>
      </w:r>
      <w:r>
        <w:t>这些，非常适合想</w:t>
      </w:r>
      <w:r>
        <w:t>jsp,struts</w:t>
      </w:r>
      <w:r>
        <w:t>，</w:t>
      </w:r>
      <w:r>
        <w:t>spring</w:t>
      </w:r>
      <w:r>
        <w:t>等技术的开发，当然了缺点就是文件比较大，比较占用电脑内存，而相比之前的</w:t>
      </w:r>
      <w:r>
        <w:t>eclipse</w:t>
      </w:r>
      <w:r>
        <w:t>就是，需要开发什么，就额外自己安装什么插件，这对于新手来说，是一件非常头疼的事情，而安装了</w:t>
      </w:r>
      <w:r>
        <w:t>myeclipse</w:t>
      </w:r>
      <w:r>
        <w:t>就不需要在额外安装</w:t>
      </w:r>
      <w:r>
        <w:t>eclipse</w:t>
      </w:r>
      <w:r>
        <w:t>，它已经具备了</w:t>
      </w:r>
      <w:r>
        <w:t>eclipse</w:t>
      </w:r>
      <w:r>
        <w:t>的所有功能和所有插件，使用起来是非常简单的。</w:t>
      </w:r>
    </w:p>
    <w:p w:rsidR="006E6431" w:rsidRDefault="006E6431" w:rsidP="006E6431">
      <w:pPr>
        <w:pStyle w:val="32"/>
        <w:spacing w:before="120" w:after="120"/>
      </w:pPr>
      <w:bookmarkStart w:id="63" w:name="_Toc74047171"/>
      <w:r>
        <w:rPr>
          <w:rFonts w:hint="eastAsia"/>
        </w:rPr>
        <w:t>2.1.</w:t>
      </w:r>
      <w:r w:rsidR="00CC3C83">
        <w:rPr>
          <w:rFonts w:hint="eastAsia"/>
        </w:rPr>
        <w:t>7</w:t>
      </w:r>
      <w:r>
        <w:rPr>
          <w:rFonts w:hint="eastAsia"/>
        </w:rPr>
        <w:t>微信小程序介绍</w:t>
      </w:r>
      <w:bookmarkEnd w:id="63"/>
    </w:p>
    <w:p w:rsidR="006E6431" w:rsidRDefault="006E6431" w:rsidP="006E6431">
      <w:r>
        <w:rPr>
          <w:rFonts w:hint="eastAsia"/>
        </w:rPr>
        <w:t>微信小程序可以</w:t>
      </w:r>
      <w:r w:rsidR="00BE4362">
        <w:rPr>
          <w:rFonts w:hint="eastAsia"/>
        </w:rPr>
        <w:t>在手机上借用微信进行使用，不需要安装客户端，不占手机内存。是一种创新，在最近几年里，非常流行。无论是个人还是政府、机构、媒体等都可以开发微信小程序。</w:t>
      </w:r>
    </w:p>
    <w:p w:rsidR="00F4652A" w:rsidRDefault="00F4652A">
      <w:pPr>
        <w:pStyle w:val="af0"/>
        <w:spacing w:after="240"/>
        <w:jc w:val="both"/>
        <w:rPr>
          <w:sz w:val="28"/>
          <w:szCs w:val="28"/>
        </w:rPr>
      </w:pPr>
      <w:bookmarkStart w:id="64" w:name="_Toc60760188"/>
      <w:bookmarkStart w:id="65" w:name="_Toc74047172"/>
      <w:r>
        <w:rPr>
          <w:rFonts w:hint="eastAsia"/>
          <w:sz w:val="28"/>
          <w:szCs w:val="28"/>
        </w:rPr>
        <w:t>2.2</w:t>
      </w:r>
      <w:r>
        <w:rPr>
          <w:rFonts w:hint="eastAsia"/>
          <w:sz w:val="28"/>
          <w:szCs w:val="28"/>
        </w:rPr>
        <w:t>系统需求分析</w:t>
      </w:r>
      <w:bookmarkEnd w:id="64"/>
      <w:bookmarkEnd w:id="65"/>
    </w:p>
    <w:p w:rsidR="00F4652A" w:rsidRDefault="00F4652A" w:rsidP="00F4652A">
      <w:r>
        <w:rPr>
          <w:rFonts w:hint="eastAsia"/>
        </w:rPr>
        <w:t>系统的需求分析的目的是根据现实里的对象，调查系统工作的内容来确定用户的需求从而来设计本系统的功能。系统需求分析阶段是非常关键的阶段，在此阶段里开发人员需要调查系统的需求，确定功能和系统的实现方案。如果此过程没有分析清楚将会影响系统的开发。</w:t>
      </w:r>
    </w:p>
    <w:p w:rsidR="00F4652A" w:rsidRDefault="00F4652A" w:rsidP="00F4652A">
      <w:r>
        <w:rPr>
          <w:rFonts w:hint="eastAsia"/>
        </w:rPr>
        <w:t>本系统的使用用户为</w:t>
      </w:r>
      <w:r w:rsidR="001046B6">
        <w:rPr>
          <w:rFonts w:hint="eastAsia"/>
        </w:rPr>
        <w:t>管理员和用户，</w:t>
      </w:r>
      <w:r w:rsidR="00F8104E">
        <w:rPr>
          <w:rFonts w:hint="eastAsia"/>
        </w:rPr>
        <w:t>管理员</w:t>
      </w:r>
      <w:r>
        <w:rPr>
          <w:rFonts w:hint="eastAsia"/>
        </w:rPr>
        <w:t>相关信息有</w:t>
      </w:r>
      <w:r w:rsidR="00E11537">
        <w:rPr>
          <w:rFonts w:hint="eastAsia"/>
        </w:rPr>
        <w:t>品牌信息</w:t>
      </w:r>
      <w:r>
        <w:rPr>
          <w:rFonts w:hint="eastAsia"/>
        </w:rPr>
        <w:t>、</w:t>
      </w:r>
      <w:r w:rsidR="00E11537">
        <w:rPr>
          <w:rFonts w:hint="eastAsia"/>
        </w:rPr>
        <w:t>汽车信息</w:t>
      </w:r>
      <w:r w:rsidR="001046B6">
        <w:rPr>
          <w:rFonts w:hint="eastAsia"/>
        </w:rPr>
        <w:t>、评价</w:t>
      </w:r>
      <w:r>
        <w:rPr>
          <w:rFonts w:hint="eastAsia"/>
        </w:rPr>
        <w:t>信息、</w:t>
      </w:r>
      <w:r w:rsidR="007835C0">
        <w:rPr>
          <w:rFonts w:hint="eastAsia"/>
        </w:rPr>
        <w:t>收藏</w:t>
      </w:r>
      <w:r>
        <w:rPr>
          <w:rFonts w:hint="eastAsia"/>
        </w:rPr>
        <w:t>信息</w:t>
      </w:r>
      <w:r w:rsidR="00BE4362">
        <w:rPr>
          <w:rFonts w:hint="eastAsia"/>
        </w:rPr>
        <w:t>、订单信息</w:t>
      </w:r>
      <w:r>
        <w:rPr>
          <w:rFonts w:hint="eastAsia"/>
        </w:rPr>
        <w:t>等。针对这些信息设计相对应的功能，本系统可以满足用户的需求，为用户提供</w:t>
      </w:r>
      <w:r w:rsidR="00E11537">
        <w:rPr>
          <w:rFonts w:hint="eastAsia"/>
        </w:rPr>
        <w:t>汽车</w:t>
      </w:r>
      <w:r>
        <w:rPr>
          <w:rFonts w:hint="eastAsia"/>
        </w:rPr>
        <w:t>的</w:t>
      </w:r>
      <w:r w:rsidR="00F8104E">
        <w:rPr>
          <w:rFonts w:hint="eastAsia"/>
        </w:rPr>
        <w:t>销售</w:t>
      </w:r>
      <w:r>
        <w:rPr>
          <w:rFonts w:hint="eastAsia"/>
        </w:rPr>
        <w:t>管理。</w:t>
      </w:r>
      <w:r w:rsidR="00202BE0">
        <w:rPr>
          <w:rFonts w:hint="eastAsia"/>
        </w:rPr>
        <w:t>随着</w:t>
      </w:r>
      <w:r w:rsidR="00E11537">
        <w:rPr>
          <w:rFonts w:hint="eastAsia"/>
        </w:rPr>
        <w:t>汽车</w:t>
      </w:r>
      <w:r w:rsidR="001046B6">
        <w:rPr>
          <w:rFonts w:hint="eastAsia"/>
        </w:rPr>
        <w:t>的丰富</w:t>
      </w:r>
      <w:r w:rsidR="00202BE0">
        <w:rPr>
          <w:rFonts w:hint="eastAsia"/>
        </w:rPr>
        <w:t>就越突显出</w:t>
      </w:r>
      <w:r w:rsidR="00E11537">
        <w:rPr>
          <w:rFonts w:hint="eastAsia"/>
        </w:rPr>
        <w:t>车视界小程序</w:t>
      </w:r>
      <w:r w:rsidR="001046B6">
        <w:rPr>
          <w:rFonts w:hint="eastAsia"/>
        </w:rPr>
        <w:t>的重要性，</w:t>
      </w:r>
      <w:r w:rsidR="00290C55">
        <w:rPr>
          <w:rFonts w:hint="eastAsia"/>
        </w:rPr>
        <w:t>商家</w:t>
      </w:r>
      <w:r w:rsidR="001046B6">
        <w:rPr>
          <w:rFonts w:hint="eastAsia"/>
        </w:rPr>
        <w:t>只有合理的规划</w:t>
      </w:r>
      <w:r w:rsidR="00E11537">
        <w:rPr>
          <w:rFonts w:hint="eastAsia"/>
        </w:rPr>
        <w:t>汽车</w:t>
      </w:r>
      <w:r w:rsidR="00202BE0">
        <w:rPr>
          <w:rFonts w:hint="eastAsia"/>
        </w:rPr>
        <w:t>才可以提高</w:t>
      </w:r>
      <w:r w:rsidR="00290C55">
        <w:rPr>
          <w:rFonts w:hint="eastAsia"/>
        </w:rPr>
        <w:t>商家</w:t>
      </w:r>
      <w:r w:rsidR="001046B6">
        <w:rPr>
          <w:rFonts w:hint="eastAsia"/>
        </w:rPr>
        <w:t>的销量</w:t>
      </w:r>
      <w:r w:rsidR="00202BE0">
        <w:rPr>
          <w:rFonts w:hint="eastAsia"/>
        </w:rPr>
        <w:t>。所以本系统的实现是非常需要的。</w:t>
      </w:r>
    </w:p>
    <w:p w:rsidR="00202BE0" w:rsidRDefault="00202BE0" w:rsidP="00202BE0">
      <w:pPr>
        <w:pStyle w:val="25"/>
        <w:spacing w:before="120" w:after="120"/>
      </w:pPr>
      <w:bookmarkStart w:id="66" w:name="_Toc60760189"/>
      <w:bookmarkStart w:id="67" w:name="_Toc74047173"/>
      <w:r>
        <w:rPr>
          <w:rFonts w:hint="eastAsia"/>
        </w:rPr>
        <w:t>2.3</w:t>
      </w:r>
      <w:r>
        <w:rPr>
          <w:rFonts w:hint="eastAsia"/>
        </w:rPr>
        <w:t>系统可行性分析</w:t>
      </w:r>
      <w:bookmarkEnd w:id="66"/>
      <w:bookmarkEnd w:id="67"/>
    </w:p>
    <w:p w:rsidR="00ED7B57" w:rsidRDefault="00ED7B57" w:rsidP="00ED7B57">
      <w:pPr>
        <w:pStyle w:val="32"/>
        <w:spacing w:before="120" w:after="120"/>
      </w:pPr>
      <w:bookmarkStart w:id="68" w:name="_Toc60760190"/>
      <w:bookmarkStart w:id="69" w:name="_Toc74047174"/>
      <w:r>
        <w:rPr>
          <w:rFonts w:hint="eastAsia"/>
        </w:rPr>
        <w:t>2.3.1技术可行性分析</w:t>
      </w:r>
      <w:bookmarkEnd w:id="68"/>
      <w:bookmarkEnd w:id="69"/>
    </w:p>
    <w:p w:rsidR="00ED7B57" w:rsidRDefault="00ED7B57" w:rsidP="00ED7B57">
      <w:r>
        <w:rPr>
          <w:rFonts w:hint="eastAsia"/>
        </w:rPr>
        <w:t>本系统采用</w:t>
      </w:r>
      <w:r w:rsidR="00290C55">
        <w:rPr>
          <w:rFonts w:hint="eastAsia"/>
        </w:rPr>
        <w:t>mysql</w:t>
      </w:r>
      <w:r>
        <w:rPr>
          <w:rFonts w:hint="eastAsia"/>
        </w:rPr>
        <w:t>数据库和</w:t>
      </w:r>
      <w:r w:rsidR="00290C55">
        <w:rPr>
          <w:rFonts w:hint="eastAsia"/>
        </w:rPr>
        <w:t>java</w:t>
      </w:r>
      <w:r>
        <w:rPr>
          <w:rFonts w:hint="eastAsia"/>
        </w:rPr>
        <w:t>语言进行开发的，服务器用的是</w:t>
      </w:r>
      <w:r w:rsidR="003D3177">
        <w:rPr>
          <w:rFonts w:hint="eastAsia"/>
        </w:rPr>
        <w:t>tomcat</w:t>
      </w:r>
      <w:r>
        <w:rPr>
          <w:rFonts w:hint="eastAsia"/>
        </w:rPr>
        <w:t>，页面</w:t>
      </w:r>
      <w:r>
        <w:rPr>
          <w:rFonts w:hint="eastAsia"/>
        </w:rPr>
        <w:lastRenderedPageBreak/>
        <w:t>技术采用</w:t>
      </w:r>
      <w:r w:rsidR="003D3177">
        <w:rPr>
          <w:rFonts w:hint="eastAsia"/>
        </w:rPr>
        <w:t>jsp</w:t>
      </w:r>
      <w:r w:rsidR="001046B6">
        <w:rPr>
          <w:rFonts w:hint="eastAsia"/>
        </w:rPr>
        <w:t>，</w:t>
      </w:r>
      <w:r>
        <w:rPr>
          <w:rFonts w:hint="eastAsia"/>
        </w:rPr>
        <w:t>对于开发过程中用到的各种组件有很好的支持，而且有很好的平台兼容性，通过</w:t>
      </w:r>
      <w:r w:rsidR="00290C55">
        <w:rPr>
          <w:rFonts w:hint="eastAsia"/>
        </w:rPr>
        <w:t>java</w:t>
      </w:r>
      <w:r>
        <w:rPr>
          <w:rFonts w:hint="eastAsia"/>
        </w:rPr>
        <w:t>可以执行一些复杂的任务处理，通过</w:t>
      </w:r>
      <w:r w:rsidR="00290C55">
        <w:rPr>
          <w:rFonts w:hint="eastAsia"/>
        </w:rPr>
        <w:t>mysql</w:t>
      </w:r>
      <w:r>
        <w:rPr>
          <w:rFonts w:hint="eastAsia"/>
        </w:rPr>
        <w:t>进行数据库交互，而且采用的服务器都是免费的，可以直接下载使用，所以开发本系统在技术上是可行的。</w:t>
      </w:r>
    </w:p>
    <w:p w:rsidR="00ED7B57" w:rsidRDefault="00ED7B57" w:rsidP="00ED7B57">
      <w:pPr>
        <w:pStyle w:val="32"/>
        <w:spacing w:before="120" w:after="120"/>
      </w:pPr>
      <w:bookmarkStart w:id="70" w:name="_Toc60760191"/>
      <w:bookmarkStart w:id="71" w:name="_Toc74047175"/>
      <w:r>
        <w:rPr>
          <w:rFonts w:hint="eastAsia"/>
        </w:rPr>
        <w:t>2.3.2经济可行性</w:t>
      </w:r>
      <w:bookmarkEnd w:id="70"/>
      <w:bookmarkEnd w:id="71"/>
    </w:p>
    <w:p w:rsidR="00ED7B57" w:rsidRDefault="00ED7B57" w:rsidP="00ED7B57">
      <w:r>
        <w:rPr>
          <w:rFonts w:hint="eastAsia"/>
        </w:rPr>
        <w:t>开发系统所采用的软件都是开源免费的，直接从网上就能下载，而且对计算机配置没有什么要求，常规的电脑配置都可以完成开发要求，所以开发过程中没有过大的经济投入。开发本系统成功后，可以替代传统的人工管理模式，这样可以提高工作效率，减少企业的投入成本，可以带来很好的经济效益，所以通过研究分析，在经济上是可行的。</w:t>
      </w:r>
    </w:p>
    <w:p w:rsidR="00ED7B57" w:rsidRDefault="00ED7B57" w:rsidP="00ED7B57">
      <w:pPr>
        <w:pStyle w:val="32"/>
        <w:spacing w:before="120" w:after="120"/>
      </w:pPr>
      <w:bookmarkStart w:id="72" w:name="_Toc60760192"/>
      <w:bookmarkStart w:id="73" w:name="_Toc74047176"/>
      <w:r>
        <w:rPr>
          <w:rFonts w:hint="eastAsia"/>
        </w:rPr>
        <w:t>2.3.3操作可行性</w:t>
      </w:r>
      <w:bookmarkEnd w:id="72"/>
      <w:bookmarkEnd w:id="73"/>
    </w:p>
    <w:p w:rsidR="00202BE0" w:rsidRDefault="00BE4362" w:rsidP="00ED7B57">
      <w:r>
        <w:rPr>
          <w:rFonts w:hint="eastAsia"/>
        </w:rPr>
        <w:t>本系统</w:t>
      </w:r>
      <w:r w:rsidR="00ED7B57">
        <w:rPr>
          <w:rFonts w:hint="eastAsia"/>
        </w:rPr>
        <w:t>采用的是</w:t>
      </w:r>
      <w:r w:rsidR="00ED7B57">
        <w:rPr>
          <w:rFonts w:hint="eastAsia"/>
        </w:rPr>
        <w:t>b/s</w:t>
      </w:r>
      <w:r w:rsidR="00ED7B57">
        <w:rPr>
          <w:rFonts w:hint="eastAsia"/>
        </w:rPr>
        <w:t>模式架构进行开发的，用户可以直接通过电脑浏览器</w:t>
      </w:r>
      <w:r>
        <w:rPr>
          <w:rFonts w:hint="eastAsia"/>
        </w:rPr>
        <w:t>、手机</w:t>
      </w:r>
      <w:r w:rsidR="00ED7B57">
        <w:rPr>
          <w:rFonts w:hint="eastAsia"/>
        </w:rPr>
        <w:t>进行访问，而且界面操作非常的简单，用户只要会操作电脑</w:t>
      </w:r>
      <w:r>
        <w:rPr>
          <w:rFonts w:hint="eastAsia"/>
        </w:rPr>
        <w:t>、手机</w:t>
      </w:r>
      <w:r w:rsidR="00ED7B57">
        <w:rPr>
          <w:rFonts w:hint="eastAsia"/>
        </w:rPr>
        <w:t>就可以使用，而且交互性非常的好，所以说在操作上是非常简单的。</w:t>
      </w:r>
    </w:p>
    <w:p w:rsidR="00202BE0" w:rsidRDefault="00202BE0" w:rsidP="00202BE0">
      <w:pPr>
        <w:pStyle w:val="25"/>
        <w:spacing w:before="120" w:after="120"/>
      </w:pPr>
      <w:bookmarkStart w:id="74" w:name="_Toc60760193"/>
      <w:bookmarkStart w:id="75" w:name="_Toc74047177"/>
      <w:r w:rsidRPr="00202BE0">
        <w:rPr>
          <w:rFonts w:hint="eastAsia"/>
        </w:rPr>
        <w:t>2.4</w:t>
      </w:r>
      <w:r w:rsidRPr="00202BE0">
        <w:rPr>
          <w:rFonts w:hint="eastAsia"/>
        </w:rPr>
        <w:t>系统功能分析</w:t>
      </w:r>
      <w:bookmarkEnd w:id="74"/>
      <w:bookmarkEnd w:id="75"/>
    </w:p>
    <w:p w:rsidR="00202BE0" w:rsidRPr="00202BE0" w:rsidRDefault="00202BE0" w:rsidP="00202BE0">
      <w:pPr>
        <w:rPr>
          <w:szCs w:val="28"/>
        </w:rPr>
      </w:pPr>
      <w:r>
        <w:rPr>
          <w:rFonts w:hint="eastAsia"/>
        </w:rPr>
        <w:t>本系统针对</w:t>
      </w:r>
      <w:r w:rsidR="00E11537">
        <w:rPr>
          <w:rFonts w:hint="eastAsia"/>
        </w:rPr>
        <w:t>汽车</w:t>
      </w:r>
      <w:r w:rsidR="001046B6">
        <w:rPr>
          <w:rFonts w:hint="eastAsia"/>
        </w:rPr>
        <w:t>的</w:t>
      </w:r>
      <w:r w:rsidR="00F8104E">
        <w:rPr>
          <w:rFonts w:hint="eastAsia"/>
        </w:rPr>
        <w:t>销售</w:t>
      </w:r>
      <w:r w:rsidR="00BE4362">
        <w:rPr>
          <w:rFonts w:hint="eastAsia"/>
        </w:rPr>
        <w:t>管理</w:t>
      </w:r>
      <w:r>
        <w:rPr>
          <w:rFonts w:hint="eastAsia"/>
        </w:rPr>
        <w:t>使用，所以本系统的使用用户为</w:t>
      </w:r>
      <w:r w:rsidR="00E11537">
        <w:rPr>
          <w:rFonts w:hint="eastAsia"/>
        </w:rPr>
        <w:t>汽车销售店</w:t>
      </w:r>
      <w:r w:rsidR="001046B6">
        <w:rPr>
          <w:rFonts w:hint="eastAsia"/>
        </w:rPr>
        <w:t>和</w:t>
      </w:r>
      <w:r w:rsidR="00F8104E">
        <w:rPr>
          <w:rFonts w:hint="eastAsia"/>
        </w:rPr>
        <w:t>需要购买</w:t>
      </w:r>
      <w:r w:rsidR="00E11537">
        <w:rPr>
          <w:rFonts w:hint="eastAsia"/>
        </w:rPr>
        <w:t>汽车</w:t>
      </w:r>
      <w:r w:rsidR="001046B6">
        <w:rPr>
          <w:rFonts w:hint="eastAsia"/>
        </w:rPr>
        <w:t>的人们</w:t>
      </w:r>
      <w:r>
        <w:rPr>
          <w:rFonts w:hint="eastAsia"/>
        </w:rPr>
        <w:t>，可以分为管理员和注册用户。本系统的功能分为</w:t>
      </w:r>
      <w:r w:rsidR="00E11537">
        <w:rPr>
          <w:rFonts w:hint="eastAsia"/>
        </w:rPr>
        <w:t>品牌信息</w:t>
      </w:r>
      <w:r w:rsidR="00BE4362">
        <w:rPr>
          <w:rFonts w:hint="eastAsia"/>
        </w:rPr>
        <w:t>管理、</w:t>
      </w:r>
      <w:r w:rsidR="00F8104E">
        <w:rPr>
          <w:rFonts w:hint="eastAsia"/>
        </w:rPr>
        <w:t>汽车颜色</w:t>
      </w:r>
      <w:r>
        <w:rPr>
          <w:rFonts w:hint="eastAsia"/>
        </w:rPr>
        <w:t>信息管理、</w:t>
      </w:r>
      <w:r w:rsidR="00E11537">
        <w:rPr>
          <w:rFonts w:hint="eastAsia"/>
        </w:rPr>
        <w:t>汽车信息</w:t>
      </w:r>
      <w:r>
        <w:rPr>
          <w:rFonts w:hint="eastAsia"/>
        </w:rPr>
        <w:t>管理和</w:t>
      </w:r>
      <w:r w:rsidR="001046B6">
        <w:rPr>
          <w:rFonts w:hint="eastAsia"/>
        </w:rPr>
        <w:t>评价</w:t>
      </w:r>
      <w:r>
        <w:rPr>
          <w:rFonts w:hint="eastAsia"/>
        </w:rPr>
        <w:t>信息管理、</w:t>
      </w:r>
      <w:r w:rsidR="00F8104E">
        <w:rPr>
          <w:rFonts w:hint="eastAsia"/>
        </w:rPr>
        <w:t>公告信息</w:t>
      </w:r>
      <w:r>
        <w:rPr>
          <w:rFonts w:hint="eastAsia"/>
        </w:rPr>
        <w:t>管理</w:t>
      </w:r>
      <w:r w:rsidR="00BE4362">
        <w:rPr>
          <w:rFonts w:hint="eastAsia"/>
        </w:rPr>
        <w:t>、</w:t>
      </w:r>
      <w:r w:rsidR="00F8104E">
        <w:rPr>
          <w:rFonts w:hint="eastAsia"/>
        </w:rPr>
        <w:t>汽车</w:t>
      </w:r>
      <w:r w:rsidR="00BE4362">
        <w:rPr>
          <w:rFonts w:hint="eastAsia"/>
        </w:rPr>
        <w:t>订单信息管理</w:t>
      </w:r>
      <w:r w:rsidR="00F8104E">
        <w:rPr>
          <w:rFonts w:hint="eastAsia"/>
        </w:rPr>
        <w:t>等</w:t>
      </w:r>
      <w:r>
        <w:rPr>
          <w:rFonts w:hint="eastAsia"/>
        </w:rPr>
        <w:t>。用户可以通过注册使用本系统，管理员可以审核用户的注册信息。</w:t>
      </w:r>
    </w:p>
    <w:p w:rsidR="00851B8B" w:rsidRDefault="00202BE0" w:rsidP="00202BE0">
      <w:pPr>
        <w:pStyle w:val="32"/>
        <w:spacing w:before="120" w:after="120"/>
      </w:pPr>
      <w:bookmarkStart w:id="76" w:name="_Toc420410332"/>
      <w:bookmarkStart w:id="77" w:name="_Toc60760194"/>
      <w:bookmarkStart w:id="78" w:name="_Toc74047178"/>
      <w:bookmarkEnd w:id="47"/>
      <w:bookmarkEnd w:id="48"/>
      <w:bookmarkEnd w:id="49"/>
      <w:bookmarkEnd w:id="50"/>
      <w:r w:rsidRPr="00202BE0">
        <w:rPr>
          <w:rFonts w:hint="eastAsia"/>
        </w:rPr>
        <w:t>2.4.1</w:t>
      </w:r>
      <w:r w:rsidR="00851B8B" w:rsidRPr="00202BE0">
        <w:rPr>
          <w:rFonts w:hint="eastAsia"/>
        </w:rPr>
        <w:t>数据流图</w:t>
      </w:r>
      <w:bookmarkEnd w:id="76"/>
      <w:bookmarkEnd w:id="77"/>
      <w:bookmarkEnd w:id="78"/>
    </w:p>
    <w:p w:rsidR="00202BE0" w:rsidRPr="00202BE0" w:rsidRDefault="00202BE0" w:rsidP="00202BE0">
      <w:r>
        <w:rPr>
          <w:rFonts w:hint="eastAsia"/>
        </w:rPr>
        <w:t>本系统的使用用户为管理员和</w:t>
      </w:r>
      <w:r w:rsidR="00D7721D">
        <w:rPr>
          <w:rFonts w:hint="eastAsia"/>
        </w:rPr>
        <w:t>用户，管理员的功能为注册用户管理和密码</w:t>
      </w:r>
      <w:r>
        <w:rPr>
          <w:rFonts w:hint="eastAsia"/>
        </w:rPr>
        <w:t>信息管理</w:t>
      </w:r>
      <w:r w:rsidR="00D7721D">
        <w:rPr>
          <w:rFonts w:hint="eastAsia"/>
        </w:rPr>
        <w:t>、</w:t>
      </w:r>
      <w:r w:rsidR="00F8104E">
        <w:rPr>
          <w:rFonts w:hint="eastAsia"/>
        </w:rPr>
        <w:t>品牌</w:t>
      </w:r>
      <w:r w:rsidR="00D7721D">
        <w:rPr>
          <w:rFonts w:hint="eastAsia"/>
        </w:rPr>
        <w:t>管理、</w:t>
      </w:r>
      <w:r w:rsidR="00E11537">
        <w:rPr>
          <w:rFonts w:hint="eastAsia"/>
        </w:rPr>
        <w:t>汽车信息</w:t>
      </w:r>
      <w:r w:rsidR="00D7721D">
        <w:rPr>
          <w:rFonts w:hint="eastAsia"/>
        </w:rPr>
        <w:t>管理、</w:t>
      </w:r>
      <w:r w:rsidR="00F8104E">
        <w:rPr>
          <w:rFonts w:hint="eastAsia"/>
        </w:rPr>
        <w:t>汽车颜色管理等</w:t>
      </w:r>
      <w:r>
        <w:rPr>
          <w:rFonts w:hint="eastAsia"/>
        </w:rPr>
        <w:t>。</w:t>
      </w:r>
      <w:r w:rsidR="00F8104E">
        <w:rPr>
          <w:rFonts w:hint="eastAsia"/>
        </w:rPr>
        <w:t>注册</w:t>
      </w:r>
      <w:r w:rsidR="00D7721D">
        <w:rPr>
          <w:rFonts w:hint="eastAsia"/>
        </w:rPr>
        <w:t>用户</w:t>
      </w:r>
      <w:r>
        <w:rPr>
          <w:rFonts w:hint="eastAsia"/>
        </w:rPr>
        <w:t>为主要的使用用户</w:t>
      </w:r>
      <w:r w:rsidR="00D7721D">
        <w:rPr>
          <w:rFonts w:hint="eastAsia"/>
        </w:rPr>
        <w:t>，可以</w:t>
      </w:r>
      <w:r w:rsidR="007835C0">
        <w:rPr>
          <w:rFonts w:hint="eastAsia"/>
        </w:rPr>
        <w:t>收藏</w:t>
      </w:r>
      <w:r w:rsidR="00E11537">
        <w:rPr>
          <w:rFonts w:hint="eastAsia"/>
        </w:rPr>
        <w:t>汽车</w:t>
      </w:r>
      <w:r w:rsidR="00D7721D">
        <w:rPr>
          <w:rFonts w:hint="eastAsia"/>
        </w:rPr>
        <w:t>和评价</w:t>
      </w:r>
      <w:r w:rsidR="00BE4362">
        <w:rPr>
          <w:rFonts w:hint="eastAsia"/>
        </w:rPr>
        <w:t>、购买</w:t>
      </w:r>
      <w:r w:rsidR="00E11537">
        <w:rPr>
          <w:rFonts w:hint="eastAsia"/>
        </w:rPr>
        <w:t>汽车</w:t>
      </w:r>
      <w:r w:rsidR="00D7721D">
        <w:rPr>
          <w:rFonts w:hint="eastAsia"/>
        </w:rPr>
        <w:t>以及</w:t>
      </w:r>
      <w:r w:rsidR="00B35634">
        <w:rPr>
          <w:rFonts w:hint="eastAsia"/>
        </w:rPr>
        <w:t>管理</w:t>
      </w:r>
      <w:r w:rsidR="00F8104E">
        <w:rPr>
          <w:rFonts w:hint="eastAsia"/>
        </w:rPr>
        <w:t>个人信息</w:t>
      </w:r>
      <w:r w:rsidR="00BE4362">
        <w:rPr>
          <w:rFonts w:hint="eastAsia"/>
        </w:rPr>
        <w:t>和</w:t>
      </w:r>
      <w:r w:rsidR="00F8104E">
        <w:rPr>
          <w:rFonts w:hint="eastAsia"/>
        </w:rPr>
        <w:t>浏览公告</w:t>
      </w:r>
      <w:r w:rsidR="00BE4362">
        <w:rPr>
          <w:rFonts w:hint="eastAsia"/>
        </w:rPr>
        <w:t>、管理订单等</w:t>
      </w:r>
      <w:r>
        <w:rPr>
          <w:rFonts w:hint="eastAsia"/>
        </w:rPr>
        <w:t>。本系统的数据顶层流程图如下图</w:t>
      </w:r>
      <w:r>
        <w:rPr>
          <w:rFonts w:hint="eastAsia"/>
        </w:rPr>
        <w:t>2.1</w:t>
      </w:r>
      <w:r>
        <w:rPr>
          <w:rFonts w:hint="eastAsia"/>
        </w:rPr>
        <w:t>所示：</w:t>
      </w:r>
    </w:p>
    <w:bookmarkStart w:id="79" w:name="_Toc10744"/>
    <w:bookmarkStart w:id="80" w:name="_Toc355824145"/>
    <w:p w:rsidR="00851B8B" w:rsidRDefault="00F8104E">
      <w:pPr>
        <w:ind w:firstLineChars="0" w:firstLine="0"/>
        <w:jc w:val="center"/>
      </w:pPr>
      <w:r>
        <w:rPr>
          <w:rFonts w:hint="eastAsia"/>
        </w:rPr>
        <w:object w:dxaOrig="9243" w:dyaOrig="2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75pt;height:126.75pt" o:ole="">
            <v:fill o:detectmouseclick="t"/>
            <v:imagedata r:id="rId22" o:title=""/>
          </v:shape>
          <o:OLEObject Type="Embed" ProgID="Visio.Drawing.11" ShapeID="_x0000_i1027" DrawAspect="Content" ObjectID="_1684660175" r:id="rId23">
            <o:FieldCodes>\* MERGEFORMAT</o:FieldCodes>
          </o:OLEObject>
        </w:object>
      </w:r>
    </w:p>
    <w:p w:rsidR="00851B8B" w:rsidRDefault="00851B8B">
      <w:pPr>
        <w:ind w:firstLineChars="0" w:firstLine="0"/>
        <w:jc w:val="center"/>
        <w:rPr>
          <w:rFonts w:ascii="宋体" w:hAnsi="宋体" w:cs="宋体"/>
          <w:sz w:val="21"/>
          <w:szCs w:val="21"/>
        </w:rPr>
      </w:pPr>
      <w:r>
        <w:rPr>
          <w:rFonts w:ascii="宋体" w:hAnsi="宋体" w:cs="宋体" w:hint="eastAsia"/>
          <w:sz w:val="21"/>
          <w:szCs w:val="21"/>
        </w:rPr>
        <w:t>图</w:t>
      </w:r>
      <w:r>
        <w:rPr>
          <w:sz w:val="21"/>
          <w:szCs w:val="21"/>
        </w:rPr>
        <w:t>2</w:t>
      </w:r>
      <w:r w:rsidR="00202BE0">
        <w:rPr>
          <w:rFonts w:hint="eastAsia"/>
          <w:sz w:val="21"/>
          <w:szCs w:val="21"/>
        </w:rPr>
        <w:t>.</w:t>
      </w:r>
      <w:r>
        <w:rPr>
          <w:rFonts w:hint="eastAsia"/>
          <w:sz w:val="21"/>
          <w:szCs w:val="21"/>
        </w:rPr>
        <w:t xml:space="preserve">1 </w:t>
      </w:r>
      <w:r w:rsidR="00E11537">
        <w:rPr>
          <w:rFonts w:ascii="宋体" w:hAnsi="宋体" w:cs="宋体" w:hint="eastAsia"/>
          <w:sz w:val="21"/>
          <w:szCs w:val="21"/>
        </w:rPr>
        <w:t>车视界小程序</w:t>
      </w:r>
      <w:r w:rsidR="00202BE0">
        <w:rPr>
          <w:rFonts w:ascii="宋体" w:hAnsi="宋体" w:cs="宋体" w:hint="eastAsia"/>
          <w:sz w:val="21"/>
          <w:szCs w:val="21"/>
        </w:rPr>
        <w:t>数据顶层流程图</w:t>
      </w:r>
    </w:p>
    <w:p w:rsidR="00851B8B" w:rsidRDefault="00202BE0" w:rsidP="00B35CF0">
      <w:pPr>
        <w:rPr>
          <w:rFonts w:ascii="宋体" w:hAnsi="宋体" w:cs="宋体"/>
          <w:b/>
          <w:color w:val="FF0000"/>
          <w:sz w:val="21"/>
          <w:szCs w:val="21"/>
        </w:rPr>
      </w:pPr>
      <w:r>
        <w:rPr>
          <w:rFonts w:hint="eastAsia"/>
        </w:rPr>
        <w:t>根据不同使用用户的需求，分析用户的功能，本系统的主要数据为</w:t>
      </w:r>
      <w:r w:rsidR="00E11537">
        <w:rPr>
          <w:rFonts w:hint="eastAsia"/>
        </w:rPr>
        <w:t>品牌信息</w:t>
      </w:r>
      <w:r>
        <w:rPr>
          <w:rFonts w:hint="eastAsia"/>
        </w:rPr>
        <w:t>、</w:t>
      </w:r>
      <w:r w:rsidR="00E11537">
        <w:rPr>
          <w:rFonts w:hint="eastAsia"/>
        </w:rPr>
        <w:t>汽车信息</w:t>
      </w:r>
      <w:r>
        <w:rPr>
          <w:rFonts w:hint="eastAsia"/>
        </w:rPr>
        <w:t>、</w:t>
      </w:r>
      <w:r w:rsidR="00F8104E">
        <w:rPr>
          <w:rFonts w:hint="eastAsia"/>
        </w:rPr>
        <w:t>评论信息</w:t>
      </w:r>
      <w:r w:rsidR="00D7721D">
        <w:rPr>
          <w:rFonts w:hint="eastAsia"/>
        </w:rPr>
        <w:t>、</w:t>
      </w:r>
      <w:r w:rsidR="00BE4362">
        <w:rPr>
          <w:rFonts w:hint="eastAsia"/>
        </w:rPr>
        <w:t>订单</w:t>
      </w:r>
      <w:r>
        <w:rPr>
          <w:rFonts w:hint="eastAsia"/>
        </w:rPr>
        <w:t>信息</w:t>
      </w:r>
      <w:r w:rsidR="00F8104E">
        <w:rPr>
          <w:rFonts w:hint="eastAsia"/>
        </w:rPr>
        <w:t>等</w:t>
      </w:r>
      <w:r>
        <w:rPr>
          <w:rFonts w:hint="eastAsia"/>
        </w:rPr>
        <w:t>。本系统的</w:t>
      </w:r>
      <w:r w:rsidR="00D7721D">
        <w:rPr>
          <w:rFonts w:hint="eastAsia"/>
        </w:rPr>
        <w:t>操作</w:t>
      </w:r>
      <w:r>
        <w:rPr>
          <w:rFonts w:hint="eastAsia"/>
        </w:rPr>
        <w:t>流程图如下图</w:t>
      </w:r>
      <w:r>
        <w:rPr>
          <w:rFonts w:hint="eastAsia"/>
        </w:rPr>
        <w:t>2.2</w:t>
      </w:r>
      <w:r>
        <w:rPr>
          <w:rFonts w:hint="eastAsia"/>
        </w:rPr>
        <w:t>所示：</w:t>
      </w:r>
    </w:p>
    <w:p w:rsidR="00B35CF0" w:rsidRDefault="00F8104E">
      <w:pPr>
        <w:ind w:firstLineChars="0" w:firstLine="0"/>
        <w:jc w:val="center"/>
      </w:pPr>
      <w:r>
        <w:rPr>
          <w:rFonts w:hint="eastAsia"/>
        </w:rPr>
        <w:object w:dxaOrig="6317" w:dyaOrig="9605">
          <v:shape id="_x0000_i1028" type="#_x0000_t75" style="width:297.75pt;height:372pt" o:ole="">
            <v:imagedata r:id="rId24" o:title=""/>
          </v:shape>
          <o:OLEObject Type="Embed" ProgID="Visio.Drawing.11" ShapeID="_x0000_i1028" DrawAspect="Content" ObjectID="_1684660176" r:id="rId25"/>
        </w:object>
      </w:r>
    </w:p>
    <w:p w:rsidR="00851B8B" w:rsidRDefault="00851B8B">
      <w:pPr>
        <w:ind w:firstLineChars="0" w:firstLine="0"/>
        <w:jc w:val="center"/>
        <w:rPr>
          <w:sz w:val="21"/>
        </w:rPr>
      </w:pPr>
      <w:r>
        <w:rPr>
          <w:rFonts w:hint="eastAsia"/>
          <w:sz w:val="21"/>
        </w:rPr>
        <w:t>图</w:t>
      </w:r>
      <w:r>
        <w:rPr>
          <w:rFonts w:hint="eastAsia"/>
          <w:sz w:val="21"/>
        </w:rPr>
        <w:t>2</w:t>
      </w:r>
      <w:r w:rsidR="00202BE0">
        <w:rPr>
          <w:rFonts w:hint="eastAsia"/>
          <w:sz w:val="21"/>
        </w:rPr>
        <w:t xml:space="preserve">.2 </w:t>
      </w:r>
      <w:r w:rsidR="00E11537">
        <w:rPr>
          <w:rFonts w:hint="eastAsia"/>
          <w:sz w:val="21"/>
        </w:rPr>
        <w:t>车视界小程序</w:t>
      </w:r>
      <w:r w:rsidR="00D7721D">
        <w:rPr>
          <w:rFonts w:hint="eastAsia"/>
          <w:sz w:val="21"/>
        </w:rPr>
        <w:t>操作流程图</w:t>
      </w:r>
    </w:p>
    <w:p w:rsidR="00BE2CDB" w:rsidRDefault="00BE2CDB" w:rsidP="00BE2CDB">
      <w:pPr>
        <w:pStyle w:val="31"/>
        <w:ind w:firstLineChars="0" w:firstLine="0"/>
      </w:pPr>
      <w:bookmarkStart w:id="81" w:name="_Toc420410341"/>
      <w:bookmarkStart w:id="82" w:name="_Toc60760195"/>
      <w:bookmarkStart w:id="83" w:name="_Toc74047179"/>
      <w:r w:rsidRPr="00BE2CDB">
        <w:rPr>
          <w:rFonts w:hint="eastAsia"/>
        </w:rPr>
        <w:t xml:space="preserve">2.4.2 </w:t>
      </w:r>
      <w:r w:rsidRPr="00BE2CDB">
        <w:rPr>
          <w:rFonts w:hint="eastAsia"/>
        </w:rPr>
        <w:t>业务流程图</w:t>
      </w:r>
      <w:bookmarkEnd w:id="81"/>
      <w:bookmarkEnd w:id="82"/>
      <w:bookmarkEnd w:id="83"/>
    </w:p>
    <w:p w:rsidR="00BE2CDB" w:rsidRPr="00BE2CDB" w:rsidRDefault="00BE2CDB" w:rsidP="00BE2CDB">
      <w:r>
        <w:rPr>
          <w:rFonts w:hint="eastAsia"/>
        </w:rPr>
        <w:t>本系统采用</w:t>
      </w:r>
      <w:r w:rsidR="00290C55">
        <w:rPr>
          <w:rFonts w:hint="eastAsia"/>
        </w:rPr>
        <w:t>java</w:t>
      </w:r>
      <w:r>
        <w:rPr>
          <w:rFonts w:hint="eastAsia"/>
        </w:rPr>
        <w:t>语言和</w:t>
      </w:r>
      <w:r w:rsidR="00290C55">
        <w:rPr>
          <w:rFonts w:hint="eastAsia"/>
        </w:rPr>
        <w:t>mysql</w:t>
      </w:r>
      <w:r>
        <w:rPr>
          <w:rFonts w:hint="eastAsia"/>
        </w:rPr>
        <w:t xml:space="preserve"> </w:t>
      </w:r>
      <w:r>
        <w:rPr>
          <w:rFonts w:hint="eastAsia"/>
        </w:rPr>
        <w:t>数据库进行设计，</w:t>
      </w:r>
      <w:r w:rsidR="00132F75">
        <w:rPr>
          <w:rFonts w:hint="eastAsia"/>
        </w:rPr>
        <w:t>主要的业务为</w:t>
      </w:r>
      <w:r w:rsidR="00E11537">
        <w:rPr>
          <w:rFonts w:hint="eastAsia"/>
        </w:rPr>
        <w:t>汽车信息</w:t>
      </w:r>
      <w:r w:rsidR="00132F75">
        <w:rPr>
          <w:rFonts w:hint="eastAsia"/>
        </w:rPr>
        <w:t>管理、</w:t>
      </w:r>
      <w:r w:rsidR="00E11537">
        <w:rPr>
          <w:rFonts w:hint="eastAsia"/>
        </w:rPr>
        <w:t>品牌信息</w:t>
      </w:r>
      <w:r w:rsidR="00132F75">
        <w:rPr>
          <w:rFonts w:hint="eastAsia"/>
        </w:rPr>
        <w:t>管理、</w:t>
      </w:r>
      <w:r w:rsidR="00F8104E">
        <w:rPr>
          <w:rFonts w:hint="eastAsia"/>
        </w:rPr>
        <w:t>评价</w:t>
      </w:r>
      <w:r w:rsidR="00132F75">
        <w:rPr>
          <w:rFonts w:hint="eastAsia"/>
        </w:rPr>
        <w:t>信息管理、</w:t>
      </w:r>
      <w:r w:rsidR="00F8104E">
        <w:rPr>
          <w:rFonts w:hint="eastAsia"/>
        </w:rPr>
        <w:t>公告</w:t>
      </w:r>
      <w:r w:rsidR="00290C55">
        <w:rPr>
          <w:rFonts w:hint="eastAsia"/>
        </w:rPr>
        <w:t>信息</w:t>
      </w:r>
      <w:r w:rsidR="00132F75">
        <w:rPr>
          <w:rFonts w:hint="eastAsia"/>
        </w:rPr>
        <w:t>管理</w:t>
      </w:r>
      <w:r w:rsidR="00BE4362">
        <w:rPr>
          <w:rFonts w:hint="eastAsia"/>
        </w:rPr>
        <w:t>、订单信息管理</w:t>
      </w:r>
      <w:r w:rsidR="00B35634">
        <w:rPr>
          <w:rFonts w:hint="eastAsia"/>
        </w:rPr>
        <w:t>等</w:t>
      </w:r>
      <w:r w:rsidR="00132F75">
        <w:rPr>
          <w:rFonts w:hint="eastAsia"/>
        </w:rPr>
        <w:t>。</w:t>
      </w:r>
      <w:r>
        <w:rPr>
          <w:rFonts w:hint="eastAsia"/>
        </w:rPr>
        <w:t>本系统的业务流</w:t>
      </w:r>
      <w:r>
        <w:rPr>
          <w:rFonts w:hint="eastAsia"/>
        </w:rPr>
        <w:lastRenderedPageBreak/>
        <w:t>程图如下图</w:t>
      </w:r>
      <w:r>
        <w:rPr>
          <w:rFonts w:hint="eastAsia"/>
        </w:rPr>
        <w:t>2.3</w:t>
      </w:r>
      <w:r>
        <w:rPr>
          <w:rFonts w:hint="eastAsia"/>
        </w:rPr>
        <w:t>所示：</w:t>
      </w:r>
    </w:p>
    <w:p w:rsidR="00BE2CDB" w:rsidRDefault="00F8104E" w:rsidP="00E11537">
      <w:pPr>
        <w:spacing w:beforeLines="50" w:afterLines="50" w:line="240" w:lineRule="auto"/>
        <w:ind w:firstLineChars="0" w:firstLine="0"/>
        <w:jc w:val="center"/>
        <w:rPr>
          <w:rFonts w:ascii="宋体" w:hAnsi="宋体"/>
          <w:sz w:val="21"/>
          <w:szCs w:val="21"/>
        </w:rPr>
      </w:pPr>
      <w:r>
        <w:object w:dxaOrig="13565" w:dyaOrig="4414">
          <v:shape id="_x0000_i1029" type="#_x0000_t75" style="width:456pt;height:208.5pt" o:ole="">
            <v:fill o:detectmouseclick="t"/>
            <v:imagedata r:id="rId26" o:title=""/>
          </v:shape>
          <o:OLEObject Type="Embed" ProgID="Visio.Drawing.11" ShapeID="_x0000_i1029" DrawAspect="Content" ObjectID="_1684660177" r:id="rId27"/>
        </w:object>
      </w:r>
      <w:r w:rsidR="00BE2CDB">
        <w:rPr>
          <w:rFonts w:ascii="宋体" w:hAnsi="宋体"/>
          <w:sz w:val="21"/>
          <w:szCs w:val="21"/>
        </w:rPr>
        <w:t>图</w:t>
      </w:r>
      <w:r w:rsidR="00093A58">
        <w:rPr>
          <w:rFonts w:ascii="宋体" w:hAnsi="宋体" w:hint="eastAsia"/>
          <w:sz w:val="21"/>
          <w:szCs w:val="21"/>
        </w:rPr>
        <w:t>2.3</w:t>
      </w:r>
      <w:r w:rsidR="00BE2CDB">
        <w:rPr>
          <w:rFonts w:ascii="宋体" w:hAnsi="宋体" w:hint="eastAsia"/>
          <w:sz w:val="21"/>
          <w:szCs w:val="21"/>
        </w:rPr>
        <w:t xml:space="preserve">  </w:t>
      </w:r>
      <w:r w:rsidR="00093A58">
        <w:rPr>
          <w:rFonts w:ascii="宋体" w:hAnsi="宋体" w:hint="eastAsia"/>
          <w:sz w:val="21"/>
          <w:szCs w:val="21"/>
        </w:rPr>
        <w:t>系统</w:t>
      </w:r>
      <w:r w:rsidR="00BE2CDB">
        <w:rPr>
          <w:rFonts w:ascii="宋体" w:hAnsi="宋体" w:hint="eastAsia"/>
          <w:sz w:val="21"/>
          <w:szCs w:val="21"/>
        </w:rPr>
        <w:t>业务流程图</w:t>
      </w:r>
    </w:p>
    <w:p w:rsidR="00851B8B" w:rsidRDefault="00D84497" w:rsidP="00D84497">
      <w:pPr>
        <w:pStyle w:val="32"/>
        <w:spacing w:before="120" w:after="120"/>
      </w:pPr>
      <w:bookmarkStart w:id="84" w:name="_Toc60760196"/>
      <w:bookmarkStart w:id="85" w:name="_Toc74047180"/>
      <w:r>
        <w:rPr>
          <w:rFonts w:hint="eastAsia"/>
        </w:rPr>
        <w:t>2.4.</w:t>
      </w:r>
      <w:r w:rsidR="00E34E9D">
        <w:rPr>
          <w:rFonts w:hint="eastAsia"/>
        </w:rPr>
        <w:t>3</w:t>
      </w:r>
      <w:r w:rsidR="00851B8B">
        <w:rPr>
          <w:rFonts w:hint="eastAsia"/>
        </w:rPr>
        <w:t>数据</w:t>
      </w:r>
      <w:r w:rsidR="00851B8B">
        <w:t>字典</w:t>
      </w:r>
      <w:bookmarkEnd w:id="84"/>
      <w:bookmarkEnd w:id="85"/>
    </w:p>
    <w:p w:rsidR="00D84497" w:rsidRDefault="00D84497" w:rsidP="00D84497">
      <w:pPr>
        <w:rPr>
          <w:rFonts w:hint="eastAsia"/>
        </w:rPr>
      </w:pPr>
      <w:r>
        <w:rPr>
          <w:rFonts w:hint="eastAsia"/>
        </w:rPr>
        <w:t>数据字典相当于数据的目录，当用户对数据的含意不理解时可以通过数据字典进行了解。本系统的数据字典包括</w:t>
      </w:r>
      <w:r w:rsidR="00E11537">
        <w:rPr>
          <w:rFonts w:hint="eastAsia"/>
        </w:rPr>
        <w:t>汽车信息</w:t>
      </w:r>
      <w:r>
        <w:rPr>
          <w:rFonts w:hint="eastAsia"/>
        </w:rPr>
        <w:t>和</w:t>
      </w:r>
      <w:r w:rsidR="00D7721D">
        <w:rPr>
          <w:rFonts w:hint="eastAsia"/>
        </w:rPr>
        <w:t>注册用户</w:t>
      </w:r>
      <w:r>
        <w:rPr>
          <w:rFonts w:hint="eastAsia"/>
        </w:rPr>
        <w:t>信息以及</w:t>
      </w:r>
      <w:r w:rsidR="00E11537">
        <w:rPr>
          <w:rFonts w:hint="eastAsia"/>
        </w:rPr>
        <w:t>品牌信息</w:t>
      </w:r>
      <w:r w:rsidR="00BE4362">
        <w:rPr>
          <w:rFonts w:hint="eastAsia"/>
        </w:rPr>
        <w:t>、订单信息</w:t>
      </w:r>
      <w:r>
        <w:rPr>
          <w:rFonts w:hint="eastAsia"/>
        </w:rPr>
        <w:t>。</w:t>
      </w:r>
      <w:r w:rsidR="00E11537">
        <w:rPr>
          <w:rFonts w:hint="eastAsia"/>
        </w:rPr>
        <w:t>汽车信息</w:t>
      </w:r>
      <w:r w:rsidR="00D7721D">
        <w:rPr>
          <w:rFonts w:hint="eastAsia"/>
        </w:rPr>
        <w:t>包括标题、编号</w:t>
      </w:r>
      <w:r w:rsidR="004767FA">
        <w:rPr>
          <w:rFonts w:hint="eastAsia"/>
        </w:rPr>
        <w:t>、描述、位置，通过位置可以找到</w:t>
      </w:r>
      <w:r w:rsidR="00E11537">
        <w:rPr>
          <w:rFonts w:hint="eastAsia"/>
        </w:rPr>
        <w:t>汽车信息</w:t>
      </w:r>
      <w:r w:rsidR="004767FA">
        <w:rPr>
          <w:rFonts w:hint="eastAsia"/>
        </w:rPr>
        <w:t>的存放地方。</w:t>
      </w:r>
      <w:r w:rsidR="00D7721D">
        <w:rPr>
          <w:rFonts w:hint="eastAsia"/>
        </w:rPr>
        <w:t>注册用户</w:t>
      </w:r>
      <w:r w:rsidR="004767FA">
        <w:rPr>
          <w:rFonts w:hint="eastAsia"/>
        </w:rPr>
        <w:t>信息包括名字、别名、描述、性别、定义和位置。</w:t>
      </w:r>
      <w:r w:rsidR="00E11537">
        <w:rPr>
          <w:rFonts w:hint="eastAsia"/>
        </w:rPr>
        <w:t>品牌信息</w:t>
      </w:r>
      <w:r w:rsidR="004767FA">
        <w:rPr>
          <w:rFonts w:hint="eastAsia"/>
        </w:rPr>
        <w:t>包括</w:t>
      </w:r>
      <w:r w:rsidR="00D7721D">
        <w:rPr>
          <w:rFonts w:hint="eastAsia"/>
        </w:rPr>
        <w:t>标题</w:t>
      </w:r>
      <w:r w:rsidR="004767FA">
        <w:rPr>
          <w:rFonts w:hint="eastAsia"/>
        </w:rPr>
        <w:t>、别名、描述、定义和位置。</w:t>
      </w:r>
      <w:r w:rsidR="00BE4362">
        <w:rPr>
          <w:rFonts w:hint="eastAsia"/>
        </w:rPr>
        <w:t>订单信息包括标题、别名、描述和位置。</w:t>
      </w:r>
      <w:r>
        <w:rPr>
          <w:rFonts w:hint="eastAsia"/>
        </w:rPr>
        <w:t>本系统的数据字典如下图</w:t>
      </w:r>
      <w:r>
        <w:rPr>
          <w:rFonts w:hint="eastAsia"/>
        </w:rPr>
        <w:t>2.3</w:t>
      </w:r>
      <w:r>
        <w:rPr>
          <w:rFonts w:hint="eastAsia"/>
        </w:rPr>
        <w:t>所示：</w:t>
      </w:r>
    </w:p>
    <w:p w:rsidR="00F8104E" w:rsidRDefault="00F8104E" w:rsidP="00F8104E">
      <w:pPr>
        <w:ind w:firstLineChars="0" w:firstLine="0"/>
        <w:jc w:val="center"/>
      </w:pPr>
      <w:r>
        <w:rPr>
          <w:noProof/>
        </w:rPr>
        <w:drawing>
          <wp:inline distT="0" distB="0" distL="0" distR="0">
            <wp:extent cx="5307123" cy="1804779"/>
            <wp:effectExtent l="19050" t="0" r="7827"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8" cstate="print"/>
                    <a:srcRect/>
                    <a:stretch>
                      <a:fillRect/>
                    </a:stretch>
                  </pic:blipFill>
                  <pic:spPr bwMode="auto">
                    <a:xfrm>
                      <a:off x="0" y="0"/>
                      <a:ext cx="5312157" cy="1806491"/>
                    </a:xfrm>
                    <a:prstGeom prst="rect">
                      <a:avLst/>
                    </a:prstGeom>
                    <a:noFill/>
                    <a:ln w="9525">
                      <a:noFill/>
                      <a:miter lim="800000"/>
                      <a:headEnd/>
                      <a:tailEnd/>
                    </a:ln>
                  </pic:spPr>
                </pic:pic>
              </a:graphicData>
            </a:graphic>
          </wp:inline>
        </w:drawing>
      </w:r>
    </w:p>
    <w:p w:rsidR="00851B8B" w:rsidRPr="00A61942" w:rsidRDefault="005246DE" w:rsidP="00A61942">
      <w:pPr>
        <w:jc w:val="center"/>
        <w:rPr>
          <w:sz w:val="21"/>
          <w:szCs w:val="21"/>
        </w:rPr>
      </w:pPr>
      <w:r w:rsidRPr="005246DE">
        <w:pict>
          <v:shapetype id="_x0000_t109" coordsize="21600,21600" o:spt="109" path="m,l,21600r21600,l21600,xe">
            <v:stroke joinstyle="miter"/>
            <v:path gradientshapeok="t" o:connecttype="rect"/>
          </v:shapetype>
          <v:shape id="AutoShape 46" o:spid="_x0000_s1036" type="#_x0000_t109" style="position:absolute;left:0;text-align:left;margin-left:621.75pt;margin-top:22.75pt;width:2in;height:135.6pt;z-index:251655680">
            <v:textbox style="mso-next-textbox:#AutoShape 46">
              <w:txbxContent>
                <w:p w:rsidR="00F8104E" w:rsidRDefault="00F8104E">
                  <w:pPr>
                    <w:spacing w:line="240" w:lineRule="auto"/>
                    <w:ind w:firstLineChars="0" w:firstLine="0"/>
                  </w:pPr>
                  <w:r>
                    <w:rPr>
                      <w:rFonts w:hint="eastAsia"/>
                    </w:rPr>
                    <w:t>名字：支出</w:t>
                  </w:r>
                </w:p>
                <w:p w:rsidR="00F8104E" w:rsidRDefault="00F8104E">
                  <w:pPr>
                    <w:spacing w:line="240" w:lineRule="auto"/>
                    <w:ind w:firstLineChars="0" w:firstLine="0"/>
                  </w:pPr>
                  <w:r>
                    <w:rPr>
                      <w:rFonts w:hint="eastAsia"/>
                    </w:rPr>
                    <w:t>别名：花费</w:t>
                  </w:r>
                </w:p>
                <w:p w:rsidR="00F8104E" w:rsidRDefault="00F8104E">
                  <w:pPr>
                    <w:spacing w:line="240" w:lineRule="auto"/>
                    <w:ind w:firstLineChars="0" w:firstLine="0"/>
                  </w:pPr>
                  <w:r>
                    <w:rPr>
                      <w:rFonts w:hint="eastAsia"/>
                    </w:rPr>
                    <w:t>描述：用于生活的钱，</w:t>
                  </w:r>
                </w:p>
                <w:p w:rsidR="00F8104E" w:rsidRDefault="00F8104E">
                  <w:pPr>
                    <w:spacing w:line="240" w:lineRule="auto"/>
                    <w:ind w:firstLineChars="0" w:firstLine="0"/>
                  </w:pPr>
                  <w:r>
                    <w:rPr>
                      <w:rFonts w:hint="eastAsia"/>
                    </w:rPr>
                    <w:t>定义：品是家庭的开销</w:t>
                  </w:r>
                </w:p>
                <w:p w:rsidR="00F8104E" w:rsidRDefault="00F8104E">
                  <w:pPr>
                    <w:spacing w:line="240" w:lineRule="auto"/>
                    <w:ind w:firstLineChars="0" w:firstLine="0"/>
                  </w:pPr>
                  <w:r>
                    <w:rPr>
                      <w:rFonts w:hint="eastAsia"/>
                    </w:rPr>
                    <w:t>位置：接收新财产信息、</w:t>
                  </w:r>
                </w:p>
                <w:p w:rsidR="00F8104E" w:rsidRDefault="00F8104E">
                  <w:pPr>
                    <w:spacing w:line="240" w:lineRule="auto"/>
                    <w:ind w:firstLineChars="0" w:firstLine="0"/>
                  </w:pPr>
                  <w:r>
                    <w:rPr>
                      <w:rFonts w:hint="eastAsia"/>
                    </w:rPr>
                    <w:t xml:space="preserve">      </w:t>
                  </w:r>
                  <w:r>
                    <w:rPr>
                      <w:rFonts w:hint="eastAsia"/>
                    </w:rPr>
                    <w:t>更新财产新消息</w:t>
                  </w:r>
                </w:p>
                <w:p w:rsidR="00F8104E" w:rsidRDefault="00F8104E">
                  <w:pPr>
                    <w:spacing w:line="240" w:lineRule="auto"/>
                    <w:ind w:firstLineChars="0" w:firstLine="0"/>
                  </w:pPr>
                  <w:r>
                    <w:rPr>
                      <w:rFonts w:hint="eastAsia"/>
                    </w:rPr>
                    <w:t xml:space="preserve">      </w:t>
                  </w:r>
                  <w:r>
                    <w:rPr>
                      <w:rFonts w:hint="eastAsia"/>
                    </w:rPr>
                    <w:t>信息存入、</w:t>
                  </w:r>
                </w:p>
                <w:p w:rsidR="00F8104E" w:rsidRDefault="00F8104E">
                  <w:pPr>
                    <w:spacing w:line="240" w:lineRule="auto"/>
                    <w:ind w:firstLineChars="0" w:firstLine="0"/>
                  </w:pPr>
                  <w:r>
                    <w:rPr>
                      <w:rFonts w:hint="eastAsia"/>
                    </w:rPr>
                    <w:t xml:space="preserve">      </w:t>
                  </w:r>
                  <w:r>
                    <w:rPr>
                      <w:rFonts w:hint="eastAsia"/>
                    </w:rPr>
                    <w:t>新信息存入系统</w:t>
                  </w:r>
                </w:p>
                <w:p w:rsidR="00F8104E" w:rsidRDefault="00F8104E">
                  <w:pPr>
                    <w:ind w:left="210"/>
                  </w:pPr>
                </w:p>
                <w:p w:rsidR="00F8104E" w:rsidRDefault="00F8104E"/>
              </w:txbxContent>
            </v:textbox>
          </v:shape>
        </w:pict>
      </w:r>
      <w:r w:rsidR="00D84497" w:rsidRPr="00A61942">
        <w:rPr>
          <w:rFonts w:hint="eastAsia"/>
          <w:sz w:val="21"/>
          <w:szCs w:val="21"/>
        </w:rPr>
        <w:t>图</w:t>
      </w:r>
      <w:r w:rsidR="00D84497" w:rsidRPr="00A61942">
        <w:rPr>
          <w:rFonts w:hint="eastAsia"/>
          <w:sz w:val="21"/>
          <w:szCs w:val="21"/>
        </w:rPr>
        <w:t>2.3</w:t>
      </w:r>
      <w:r w:rsidR="00D84497" w:rsidRPr="00A61942">
        <w:rPr>
          <w:rFonts w:hint="eastAsia"/>
          <w:sz w:val="21"/>
          <w:szCs w:val="21"/>
        </w:rPr>
        <w:t>系统数据字典</w:t>
      </w:r>
    </w:p>
    <w:p w:rsidR="00851B8B" w:rsidRDefault="00D84497" w:rsidP="00D84497">
      <w:pPr>
        <w:pStyle w:val="25"/>
        <w:spacing w:before="120" w:after="120"/>
      </w:pPr>
      <w:bookmarkStart w:id="86" w:name="_Toc420410333"/>
      <w:bookmarkStart w:id="87" w:name="_Toc60760197"/>
      <w:bookmarkStart w:id="88" w:name="_Toc74047181"/>
      <w:r w:rsidRPr="00D84497">
        <w:rPr>
          <w:rFonts w:hint="eastAsia"/>
        </w:rPr>
        <w:t>2.5</w:t>
      </w:r>
      <w:r w:rsidR="00851B8B" w:rsidRPr="00D84497">
        <w:rPr>
          <w:rFonts w:hint="eastAsia"/>
        </w:rPr>
        <w:t xml:space="preserve"> </w:t>
      </w:r>
      <w:bookmarkEnd w:id="79"/>
      <w:bookmarkEnd w:id="80"/>
      <w:bookmarkEnd w:id="86"/>
      <w:r w:rsidRPr="00D84497">
        <w:rPr>
          <w:rFonts w:hint="eastAsia"/>
        </w:rPr>
        <w:t>系统非功能分析</w:t>
      </w:r>
      <w:bookmarkEnd w:id="87"/>
      <w:bookmarkEnd w:id="88"/>
    </w:p>
    <w:p w:rsidR="00D84497" w:rsidRPr="00D84497" w:rsidRDefault="00D84497" w:rsidP="00D84497">
      <w:r>
        <w:rPr>
          <w:rFonts w:hint="eastAsia"/>
        </w:rPr>
        <w:t>一个系统里除了功能分析外还有系统的其它要求。比如完整性、数据的安全性、系统的稳定性、系统的响应速度、系统的操作性。这些要求属于系统的非功能方面</w:t>
      </w:r>
      <w:r>
        <w:rPr>
          <w:rFonts w:hint="eastAsia"/>
        </w:rPr>
        <w:lastRenderedPageBreak/>
        <w:t>要求。</w:t>
      </w:r>
      <w:r w:rsidR="004767FA">
        <w:rPr>
          <w:rFonts w:hint="eastAsia"/>
        </w:rPr>
        <w:t>具体的分析分为五小节进行阐述。</w:t>
      </w:r>
    </w:p>
    <w:p w:rsidR="00851B8B" w:rsidRDefault="00D84497" w:rsidP="00D84497">
      <w:pPr>
        <w:pStyle w:val="32"/>
        <w:spacing w:before="120" w:after="120"/>
      </w:pPr>
      <w:bookmarkStart w:id="89" w:name="_Toc60760198"/>
      <w:bookmarkStart w:id="90" w:name="_Toc136534115"/>
      <w:bookmarkStart w:id="91" w:name="_Toc136534248"/>
      <w:bookmarkStart w:id="92" w:name="_Toc136534352"/>
      <w:bookmarkStart w:id="93" w:name="_Toc14675"/>
      <w:bookmarkStart w:id="94" w:name="_Toc355824146"/>
      <w:bookmarkStart w:id="95" w:name="_Toc74047182"/>
      <w:r>
        <w:rPr>
          <w:rFonts w:hint="eastAsia"/>
        </w:rPr>
        <w:t>2.5.1</w:t>
      </w:r>
      <w:r w:rsidR="00851B8B">
        <w:rPr>
          <w:rFonts w:hint="eastAsia"/>
        </w:rPr>
        <w:t>系统完整性要求</w:t>
      </w:r>
      <w:bookmarkEnd w:id="89"/>
      <w:bookmarkEnd w:id="95"/>
    </w:p>
    <w:p w:rsidR="00D84497" w:rsidRDefault="00D84497" w:rsidP="00D84497">
      <w:r>
        <w:rPr>
          <w:rFonts w:hint="eastAsia"/>
        </w:rPr>
        <w:t>系统的完整性主要体现在数据库的设计，数据库的设计决定了系统的质量。本系统属于数据库管理系统，是对多种数据进行组合和分开。如果数据库的设计有问题将会影响系统的完整性，也会造成系统后期维护的艰难。想要在系统基础上扩展</w:t>
      </w:r>
      <w:r w:rsidR="000A6B06">
        <w:rPr>
          <w:rFonts w:hint="eastAsia"/>
        </w:rPr>
        <w:t>和移植就需要花费更多的时间和人力。所以，在系统设计中就需要注意到：</w:t>
      </w:r>
    </w:p>
    <w:p w:rsidR="000A6B06" w:rsidRDefault="000A6B06" w:rsidP="000A6B06">
      <w:pPr>
        <w:numPr>
          <w:ilvl w:val="0"/>
          <w:numId w:val="17"/>
        </w:numPr>
        <w:ind w:firstLineChars="0"/>
      </w:pPr>
      <w:r>
        <w:rPr>
          <w:rFonts w:hint="eastAsia"/>
        </w:rPr>
        <w:t>数据库中数据的完整性；</w:t>
      </w:r>
    </w:p>
    <w:p w:rsidR="000A6B06" w:rsidRDefault="000A6B06" w:rsidP="000A6B06">
      <w:pPr>
        <w:numPr>
          <w:ilvl w:val="0"/>
          <w:numId w:val="17"/>
        </w:numPr>
        <w:ind w:firstLineChars="0"/>
      </w:pPr>
      <w:r>
        <w:rPr>
          <w:rFonts w:hint="eastAsia"/>
        </w:rPr>
        <w:t>数据库中数据的低冗余；</w:t>
      </w:r>
    </w:p>
    <w:p w:rsidR="000A6B06" w:rsidRDefault="000A6B06" w:rsidP="000A6B06">
      <w:pPr>
        <w:numPr>
          <w:ilvl w:val="0"/>
          <w:numId w:val="17"/>
        </w:numPr>
        <w:ind w:firstLineChars="0"/>
      </w:pPr>
      <w:r>
        <w:rPr>
          <w:rFonts w:hint="eastAsia"/>
        </w:rPr>
        <w:t>系统的兼容性；</w:t>
      </w:r>
    </w:p>
    <w:p w:rsidR="000A6B06" w:rsidRDefault="000A6B06" w:rsidP="000A6B06">
      <w:pPr>
        <w:numPr>
          <w:ilvl w:val="0"/>
          <w:numId w:val="17"/>
        </w:numPr>
        <w:ind w:firstLineChars="0"/>
      </w:pPr>
      <w:r>
        <w:rPr>
          <w:rFonts w:hint="eastAsia"/>
        </w:rPr>
        <w:t>系统的稳定性；</w:t>
      </w:r>
    </w:p>
    <w:p w:rsidR="000A6B06" w:rsidRDefault="000A6B06" w:rsidP="000A6B06">
      <w:pPr>
        <w:numPr>
          <w:ilvl w:val="0"/>
          <w:numId w:val="17"/>
        </w:numPr>
        <w:ind w:firstLineChars="0"/>
      </w:pPr>
      <w:r>
        <w:rPr>
          <w:rFonts w:hint="eastAsia"/>
        </w:rPr>
        <w:t>数据库中数据的安全性。</w:t>
      </w:r>
    </w:p>
    <w:p w:rsidR="00851B8B" w:rsidRDefault="000A6B06" w:rsidP="000A6B06">
      <w:pPr>
        <w:pStyle w:val="32"/>
        <w:spacing w:before="120" w:after="120"/>
      </w:pPr>
      <w:bookmarkStart w:id="96" w:name="_Toc60760199"/>
      <w:bookmarkStart w:id="97" w:name="_Toc74047183"/>
      <w:r>
        <w:rPr>
          <w:rFonts w:hint="eastAsia"/>
        </w:rPr>
        <w:t>2.5.2</w:t>
      </w:r>
      <w:r w:rsidR="00851B8B">
        <w:rPr>
          <w:rFonts w:hint="eastAsia"/>
        </w:rPr>
        <w:t>数据</w:t>
      </w:r>
      <w:r>
        <w:rPr>
          <w:rFonts w:hint="eastAsia"/>
        </w:rPr>
        <w:t>安全性要求</w:t>
      </w:r>
      <w:bookmarkEnd w:id="96"/>
      <w:bookmarkEnd w:id="97"/>
    </w:p>
    <w:p w:rsidR="000179DF" w:rsidRDefault="000A6B06" w:rsidP="000A6B06">
      <w:r>
        <w:rPr>
          <w:rFonts w:hint="eastAsia"/>
        </w:rPr>
        <w:t>本系统为</w:t>
      </w:r>
      <w:r w:rsidR="00F8104E">
        <w:rPr>
          <w:rFonts w:hint="eastAsia"/>
        </w:rPr>
        <w:t>车视界</w:t>
      </w:r>
      <w:r w:rsidR="00290C55">
        <w:rPr>
          <w:rFonts w:hint="eastAsia"/>
        </w:rPr>
        <w:t>小程序</w:t>
      </w:r>
      <w:r>
        <w:rPr>
          <w:rFonts w:hint="eastAsia"/>
        </w:rPr>
        <w:t>，所记录的数据都为</w:t>
      </w:r>
      <w:r w:rsidR="00441A1A">
        <w:rPr>
          <w:rFonts w:hint="eastAsia"/>
        </w:rPr>
        <w:t>重要</w:t>
      </w:r>
      <w:r>
        <w:rPr>
          <w:rFonts w:hint="eastAsia"/>
        </w:rPr>
        <w:t>数据，所以本系统中的数据安全性非常重要。使用用户的身份必须经过验证，管理员拥有用户审核的权利。</w:t>
      </w:r>
      <w:r w:rsidR="00B22898">
        <w:rPr>
          <w:rFonts w:hint="eastAsia"/>
        </w:rPr>
        <w:t>管理员的添加只能通过数据库设置，管理员身份验证通过后才可以自由修改管理员账户和添加管理员账户。</w:t>
      </w:r>
    </w:p>
    <w:p w:rsidR="000A6B06" w:rsidRPr="000179DF" w:rsidRDefault="000A6B06" w:rsidP="000179DF">
      <w:pPr>
        <w:pStyle w:val="32"/>
        <w:spacing w:before="120" w:after="120"/>
      </w:pPr>
      <w:bookmarkStart w:id="98" w:name="_Toc74047184"/>
      <w:r w:rsidRPr="000179DF">
        <w:rPr>
          <w:rFonts w:hint="eastAsia"/>
        </w:rPr>
        <w:t>2.5.3数据</w:t>
      </w:r>
      <w:r w:rsidR="00851B8B" w:rsidRPr="000179DF">
        <w:rPr>
          <w:rFonts w:hint="eastAsia"/>
        </w:rPr>
        <w:t>稳定性要求</w:t>
      </w:r>
      <w:bookmarkEnd w:id="98"/>
    </w:p>
    <w:p w:rsidR="00851B8B" w:rsidRDefault="000A6B06" w:rsidP="000A6B06">
      <w:pPr>
        <w:rPr>
          <w:color w:val="000000"/>
        </w:rPr>
      </w:pPr>
      <w:r>
        <w:rPr>
          <w:rFonts w:hint="eastAsia"/>
          <w:color w:val="000000"/>
        </w:rPr>
        <w:t>本系统中最基本的操作为数据的登记、修改、删除和查询、编辑。所以就会需要数据的多次读写，数据一旦出现错误就会造成</w:t>
      </w:r>
      <w:r w:rsidR="00E11537">
        <w:rPr>
          <w:rFonts w:hint="eastAsia"/>
          <w:color w:val="000000"/>
        </w:rPr>
        <w:t>汽车</w:t>
      </w:r>
      <w:r w:rsidR="00A61942">
        <w:rPr>
          <w:rFonts w:hint="eastAsia"/>
          <w:color w:val="000000"/>
        </w:rPr>
        <w:t>购买</w:t>
      </w:r>
      <w:r w:rsidR="00441A1A">
        <w:rPr>
          <w:rFonts w:hint="eastAsia"/>
          <w:color w:val="000000"/>
        </w:rPr>
        <w:t>的失败</w:t>
      </w:r>
      <w:r>
        <w:rPr>
          <w:rFonts w:hint="eastAsia"/>
          <w:color w:val="000000"/>
        </w:rPr>
        <w:t>。本系统的使用不分时间、不分地点</w:t>
      </w:r>
      <w:r w:rsidR="00244471">
        <w:rPr>
          <w:rFonts w:hint="eastAsia"/>
          <w:color w:val="000000"/>
        </w:rPr>
        <w:t>，可以实现</w:t>
      </w:r>
      <w:r w:rsidR="00244471">
        <w:rPr>
          <w:rFonts w:hint="eastAsia"/>
          <w:color w:val="000000"/>
        </w:rPr>
        <w:t>24</w:t>
      </w:r>
      <w:r w:rsidR="00244471">
        <w:rPr>
          <w:rFonts w:hint="eastAsia"/>
          <w:color w:val="000000"/>
        </w:rPr>
        <w:t>小时工作。在任何时间使用本系统都要求数据反应快速，在操作中系统可以自动修改错误和提示出错，还可以自动检查用户输入信息的正确与否来保证数据的稳定。</w:t>
      </w:r>
    </w:p>
    <w:p w:rsidR="00851B8B" w:rsidRDefault="00244471" w:rsidP="00244471">
      <w:pPr>
        <w:pStyle w:val="32"/>
        <w:spacing w:before="120" w:after="120"/>
      </w:pPr>
      <w:bookmarkStart w:id="99" w:name="_Toc60760200"/>
      <w:bookmarkStart w:id="100" w:name="_Toc74047185"/>
      <w:r>
        <w:rPr>
          <w:rFonts w:hint="eastAsia"/>
        </w:rPr>
        <w:t>2.5.4</w:t>
      </w:r>
      <w:r w:rsidR="00851B8B">
        <w:rPr>
          <w:rFonts w:hint="eastAsia"/>
        </w:rPr>
        <w:t>系统</w:t>
      </w:r>
      <w:r>
        <w:rPr>
          <w:rFonts w:hint="eastAsia"/>
        </w:rPr>
        <w:t>运行的响应速度要求</w:t>
      </w:r>
      <w:bookmarkEnd w:id="99"/>
      <w:bookmarkEnd w:id="100"/>
    </w:p>
    <w:p w:rsidR="00244471" w:rsidRDefault="00244471" w:rsidP="00244471">
      <w:r>
        <w:rPr>
          <w:rFonts w:hint="eastAsia"/>
        </w:rPr>
        <w:t>在系统运行中用户输入命令后，系统要及时的进行反馈。平均响应速度应该达到</w:t>
      </w:r>
      <w:r>
        <w:rPr>
          <w:rFonts w:hint="eastAsia"/>
        </w:rPr>
        <w:t>6</w:t>
      </w:r>
      <w:r>
        <w:rPr>
          <w:rFonts w:hint="eastAsia"/>
        </w:rPr>
        <w:t>秒，</w:t>
      </w:r>
      <w:r w:rsidR="0000580B">
        <w:rPr>
          <w:rFonts w:hint="eastAsia"/>
        </w:rPr>
        <w:t>以此来满足用户的需求。不管用户做出什么命令，在</w:t>
      </w:r>
      <w:r w:rsidR="0000580B">
        <w:rPr>
          <w:rFonts w:hint="eastAsia"/>
        </w:rPr>
        <w:t>6</w:t>
      </w:r>
      <w:r w:rsidR="0000580B">
        <w:rPr>
          <w:rFonts w:hint="eastAsia"/>
        </w:rPr>
        <w:t>秒内都应该给出响应。</w:t>
      </w:r>
    </w:p>
    <w:p w:rsidR="00851B8B" w:rsidRDefault="00244471" w:rsidP="00244471">
      <w:pPr>
        <w:pStyle w:val="32"/>
        <w:spacing w:before="120" w:after="120"/>
      </w:pPr>
      <w:bookmarkStart w:id="101" w:name="_Toc60760201"/>
      <w:bookmarkStart w:id="102" w:name="_Toc74047186"/>
      <w:r>
        <w:rPr>
          <w:rFonts w:hint="eastAsia"/>
        </w:rPr>
        <w:lastRenderedPageBreak/>
        <w:t>2.5.5系统操作性要求</w:t>
      </w:r>
      <w:bookmarkEnd w:id="101"/>
      <w:bookmarkEnd w:id="102"/>
    </w:p>
    <w:p w:rsidR="0000580B" w:rsidRDefault="0000580B" w:rsidP="0000580B">
      <w:r>
        <w:rPr>
          <w:rFonts w:hint="eastAsia"/>
        </w:rPr>
        <w:t>本系统面对的用户为普通</w:t>
      </w:r>
      <w:r w:rsidR="00441A1A">
        <w:rPr>
          <w:rFonts w:hint="eastAsia"/>
        </w:rPr>
        <w:t>用户</w:t>
      </w:r>
      <w:r>
        <w:rPr>
          <w:rFonts w:hint="eastAsia"/>
        </w:rPr>
        <w:t>，所以系统在操作性要求里要满足普通用户的需求。所有的操作应该简单、流畅，对于不同的身份用户要有限制。</w:t>
      </w:r>
      <w:r w:rsidR="00B22898">
        <w:rPr>
          <w:rFonts w:hint="eastAsia"/>
        </w:rPr>
        <w:t>同时，系统的操作流程要符合大众的操作习惯，对于类似相同功能的风格设置要统一，方便用户辨认。</w:t>
      </w:r>
    </w:p>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B22898" w:rsidRDefault="00B22898" w:rsidP="0000580B"/>
    <w:p w:rsidR="00A61942" w:rsidRDefault="00A61942" w:rsidP="0000580B"/>
    <w:p w:rsidR="00B22898" w:rsidRDefault="00B22898" w:rsidP="0000580B"/>
    <w:p w:rsidR="00B22898" w:rsidRDefault="00B22898" w:rsidP="0000580B"/>
    <w:p w:rsidR="00441A1A" w:rsidRDefault="00441A1A" w:rsidP="0000580B"/>
    <w:p w:rsidR="00441A1A" w:rsidRDefault="00441A1A" w:rsidP="0000580B"/>
    <w:p w:rsidR="00B22898" w:rsidRDefault="00B22898" w:rsidP="0000580B"/>
    <w:p w:rsidR="00851B8B" w:rsidRDefault="00851B8B">
      <w:pPr>
        <w:pStyle w:val="af0"/>
        <w:spacing w:after="240"/>
        <w:rPr>
          <w:sz w:val="32"/>
          <w:szCs w:val="32"/>
        </w:rPr>
      </w:pPr>
      <w:bookmarkStart w:id="103" w:name="_Toc420410334"/>
      <w:bookmarkStart w:id="104" w:name="_Toc9316_WPSOffice_Level1"/>
      <w:bookmarkStart w:id="105" w:name="_Toc60760202"/>
      <w:bookmarkStart w:id="106" w:name="_Toc74047187"/>
      <w:bookmarkEnd w:id="90"/>
      <w:bookmarkEnd w:id="91"/>
      <w:bookmarkEnd w:id="92"/>
      <w:r>
        <w:rPr>
          <w:rFonts w:hint="eastAsia"/>
          <w:sz w:val="32"/>
          <w:szCs w:val="32"/>
        </w:rPr>
        <w:lastRenderedPageBreak/>
        <w:t>第</w:t>
      </w:r>
      <w:r w:rsidR="0000580B">
        <w:rPr>
          <w:rFonts w:hint="eastAsia"/>
          <w:sz w:val="32"/>
          <w:szCs w:val="32"/>
        </w:rPr>
        <w:t>3</w:t>
      </w:r>
      <w:r>
        <w:rPr>
          <w:rFonts w:hint="eastAsia"/>
          <w:sz w:val="32"/>
          <w:szCs w:val="32"/>
        </w:rPr>
        <w:t>章</w:t>
      </w:r>
      <w:r>
        <w:rPr>
          <w:rFonts w:hint="eastAsia"/>
          <w:sz w:val="32"/>
          <w:szCs w:val="32"/>
        </w:rPr>
        <w:t xml:space="preserve">  </w:t>
      </w:r>
      <w:r>
        <w:rPr>
          <w:rFonts w:hint="eastAsia"/>
          <w:sz w:val="32"/>
          <w:szCs w:val="32"/>
        </w:rPr>
        <w:t>系统总体设计</w:t>
      </w:r>
      <w:bookmarkEnd w:id="93"/>
      <w:bookmarkEnd w:id="94"/>
      <w:bookmarkEnd w:id="103"/>
      <w:bookmarkEnd w:id="104"/>
      <w:bookmarkEnd w:id="105"/>
      <w:bookmarkEnd w:id="106"/>
    </w:p>
    <w:p w:rsidR="00851B8B" w:rsidRDefault="0000580B">
      <w:pPr>
        <w:pStyle w:val="25"/>
        <w:spacing w:before="120" w:after="120"/>
        <w:rPr>
          <w:sz w:val="28"/>
          <w:szCs w:val="28"/>
        </w:rPr>
      </w:pPr>
      <w:bookmarkStart w:id="107" w:name="_Toc420410335"/>
      <w:bookmarkStart w:id="108" w:name="_Toc14495_WPSOffice_Level2"/>
      <w:bookmarkStart w:id="109" w:name="_Toc60760203"/>
      <w:bookmarkStart w:id="110" w:name="_Toc74047188"/>
      <w:r>
        <w:rPr>
          <w:rFonts w:hint="eastAsia"/>
          <w:sz w:val="28"/>
          <w:szCs w:val="28"/>
        </w:rPr>
        <w:t>3.1</w:t>
      </w:r>
      <w:r w:rsidR="00851B8B">
        <w:rPr>
          <w:rFonts w:hint="eastAsia"/>
          <w:sz w:val="28"/>
          <w:szCs w:val="28"/>
        </w:rPr>
        <w:t>系统功能</w:t>
      </w:r>
      <w:bookmarkEnd w:id="107"/>
      <w:bookmarkEnd w:id="108"/>
      <w:r>
        <w:rPr>
          <w:rFonts w:hint="eastAsia"/>
          <w:sz w:val="28"/>
          <w:szCs w:val="28"/>
        </w:rPr>
        <w:t>设计</w:t>
      </w:r>
      <w:bookmarkEnd w:id="109"/>
      <w:bookmarkEnd w:id="110"/>
    </w:p>
    <w:p w:rsidR="00851B8B" w:rsidRDefault="0000580B" w:rsidP="0000580B">
      <w:pPr>
        <w:pStyle w:val="32"/>
        <w:spacing w:before="120" w:after="120"/>
      </w:pPr>
      <w:bookmarkStart w:id="111" w:name="_Toc420410336"/>
      <w:bookmarkStart w:id="112" w:name="_Toc60760204"/>
      <w:bookmarkStart w:id="113" w:name="_Toc74047189"/>
      <w:r w:rsidRPr="0000580B">
        <w:rPr>
          <w:rFonts w:hint="eastAsia"/>
        </w:rPr>
        <w:t>3.1.1</w:t>
      </w:r>
      <w:r w:rsidR="00851B8B" w:rsidRPr="0000580B">
        <w:rPr>
          <w:rFonts w:hint="eastAsia"/>
        </w:rPr>
        <w:t>系统</w:t>
      </w:r>
      <w:r w:rsidRPr="0000580B">
        <w:rPr>
          <w:rFonts w:hint="eastAsia"/>
        </w:rPr>
        <w:t>功能</w:t>
      </w:r>
      <w:r w:rsidR="00851B8B" w:rsidRPr="0000580B">
        <w:rPr>
          <w:rFonts w:hint="eastAsia"/>
        </w:rPr>
        <w:t>介绍</w:t>
      </w:r>
      <w:bookmarkEnd w:id="111"/>
      <w:bookmarkEnd w:id="112"/>
      <w:bookmarkEnd w:id="113"/>
    </w:p>
    <w:p w:rsidR="0000580B" w:rsidRDefault="0000580B" w:rsidP="0000580B">
      <w:r>
        <w:rPr>
          <w:rFonts w:hint="eastAsia"/>
        </w:rPr>
        <w:t>本系统的使用用户包括管理员和注册用户，管理员的功能为：</w:t>
      </w:r>
    </w:p>
    <w:p w:rsidR="0000580B" w:rsidRDefault="00F8104E" w:rsidP="0000580B">
      <w:pPr>
        <w:numPr>
          <w:ilvl w:val="0"/>
          <w:numId w:val="18"/>
        </w:numPr>
        <w:ind w:firstLineChars="0"/>
      </w:pPr>
      <w:r>
        <w:rPr>
          <w:rFonts w:hint="eastAsia"/>
        </w:rPr>
        <w:t>修改</w:t>
      </w:r>
      <w:r w:rsidR="00441A1A">
        <w:rPr>
          <w:rFonts w:hint="eastAsia"/>
        </w:rPr>
        <w:t>密码</w:t>
      </w:r>
      <w:r w:rsidR="0000580B">
        <w:rPr>
          <w:rFonts w:hint="eastAsia"/>
        </w:rPr>
        <w:t>功能，可以修改</w:t>
      </w:r>
      <w:r w:rsidR="00441A1A">
        <w:rPr>
          <w:rFonts w:hint="eastAsia"/>
        </w:rPr>
        <w:t>密码，来保证系统的安全</w:t>
      </w:r>
      <w:r w:rsidR="0000580B">
        <w:rPr>
          <w:rFonts w:hint="eastAsia"/>
        </w:rPr>
        <w:t>；</w:t>
      </w:r>
    </w:p>
    <w:p w:rsidR="0000580B" w:rsidRDefault="00441A1A" w:rsidP="0000580B">
      <w:pPr>
        <w:numPr>
          <w:ilvl w:val="0"/>
          <w:numId w:val="18"/>
        </w:numPr>
        <w:ind w:firstLineChars="0"/>
      </w:pPr>
      <w:r>
        <w:rPr>
          <w:rFonts w:hint="eastAsia"/>
        </w:rPr>
        <w:t>用户管理功能，可以审核注册用户的信息，保证系统的安全；</w:t>
      </w:r>
    </w:p>
    <w:p w:rsidR="00441A1A" w:rsidRDefault="00F8104E" w:rsidP="0000580B">
      <w:pPr>
        <w:numPr>
          <w:ilvl w:val="0"/>
          <w:numId w:val="18"/>
        </w:numPr>
        <w:ind w:firstLineChars="0"/>
      </w:pPr>
      <w:r>
        <w:rPr>
          <w:rFonts w:hint="eastAsia"/>
        </w:rPr>
        <w:t>汽车品牌</w:t>
      </w:r>
      <w:r w:rsidR="00441A1A">
        <w:rPr>
          <w:rFonts w:hint="eastAsia"/>
        </w:rPr>
        <w:t>管理功能，添加不同的</w:t>
      </w:r>
      <w:r>
        <w:rPr>
          <w:rFonts w:hint="eastAsia"/>
        </w:rPr>
        <w:t>汽车品牌</w:t>
      </w:r>
      <w:r w:rsidR="00441A1A">
        <w:rPr>
          <w:rFonts w:hint="eastAsia"/>
        </w:rPr>
        <w:t>来实现</w:t>
      </w:r>
      <w:r w:rsidR="00E11537">
        <w:rPr>
          <w:rFonts w:hint="eastAsia"/>
        </w:rPr>
        <w:t>汽车信息</w:t>
      </w:r>
      <w:r w:rsidR="00441A1A">
        <w:rPr>
          <w:rFonts w:hint="eastAsia"/>
        </w:rPr>
        <w:t>管理的方便性；</w:t>
      </w:r>
    </w:p>
    <w:p w:rsidR="00441A1A" w:rsidRDefault="00E11537" w:rsidP="0000580B">
      <w:pPr>
        <w:numPr>
          <w:ilvl w:val="0"/>
          <w:numId w:val="18"/>
        </w:numPr>
        <w:ind w:firstLineChars="0"/>
      </w:pPr>
      <w:r>
        <w:rPr>
          <w:rFonts w:hint="eastAsia"/>
        </w:rPr>
        <w:t>汽车信息</w:t>
      </w:r>
      <w:r w:rsidR="00441A1A">
        <w:rPr>
          <w:rFonts w:hint="eastAsia"/>
        </w:rPr>
        <w:t>管理，可以查看所有的</w:t>
      </w:r>
      <w:r>
        <w:rPr>
          <w:rFonts w:hint="eastAsia"/>
        </w:rPr>
        <w:t>汽车</w:t>
      </w:r>
      <w:r w:rsidR="00441A1A">
        <w:rPr>
          <w:rFonts w:hint="eastAsia"/>
        </w:rPr>
        <w:t>和相对应的</w:t>
      </w:r>
      <w:r>
        <w:rPr>
          <w:rFonts w:hint="eastAsia"/>
        </w:rPr>
        <w:t>汽车</w:t>
      </w:r>
      <w:r w:rsidR="00441A1A">
        <w:rPr>
          <w:rFonts w:hint="eastAsia"/>
        </w:rPr>
        <w:t>评价信息，可以添加</w:t>
      </w:r>
      <w:r>
        <w:rPr>
          <w:rFonts w:hint="eastAsia"/>
        </w:rPr>
        <w:t>汽车信息</w:t>
      </w:r>
      <w:r w:rsidR="00441A1A">
        <w:rPr>
          <w:rFonts w:hint="eastAsia"/>
        </w:rPr>
        <w:t>和删除评价信息；</w:t>
      </w:r>
    </w:p>
    <w:p w:rsidR="00441A1A" w:rsidRDefault="00F8104E" w:rsidP="0000580B">
      <w:pPr>
        <w:numPr>
          <w:ilvl w:val="0"/>
          <w:numId w:val="18"/>
        </w:numPr>
        <w:ind w:firstLineChars="0"/>
      </w:pPr>
      <w:r>
        <w:rPr>
          <w:rFonts w:hint="eastAsia"/>
        </w:rPr>
        <w:t>系统</w:t>
      </w:r>
      <w:r w:rsidR="00512FED">
        <w:rPr>
          <w:rFonts w:hint="eastAsia"/>
        </w:rPr>
        <w:t>管理，可以管理变幻图和</w:t>
      </w:r>
      <w:r>
        <w:rPr>
          <w:rFonts w:hint="eastAsia"/>
        </w:rPr>
        <w:t>公告</w:t>
      </w:r>
      <w:r w:rsidR="00A61942">
        <w:rPr>
          <w:rFonts w:hint="eastAsia"/>
        </w:rPr>
        <w:t>；</w:t>
      </w:r>
    </w:p>
    <w:p w:rsidR="00A61942" w:rsidRDefault="00F8104E" w:rsidP="0000580B">
      <w:pPr>
        <w:numPr>
          <w:ilvl w:val="0"/>
          <w:numId w:val="18"/>
        </w:numPr>
        <w:ind w:firstLineChars="0"/>
        <w:rPr>
          <w:rFonts w:hint="eastAsia"/>
        </w:rPr>
      </w:pPr>
      <w:r>
        <w:rPr>
          <w:rFonts w:hint="eastAsia"/>
        </w:rPr>
        <w:t>汽车订单管理功能，可以管理用户的订单；</w:t>
      </w:r>
    </w:p>
    <w:p w:rsidR="00F8104E" w:rsidRDefault="00190A3A" w:rsidP="0000580B">
      <w:pPr>
        <w:numPr>
          <w:ilvl w:val="0"/>
          <w:numId w:val="18"/>
        </w:numPr>
        <w:ind w:firstLineChars="0"/>
        <w:rPr>
          <w:rFonts w:hint="eastAsia"/>
        </w:rPr>
      </w:pPr>
      <w:r>
        <w:rPr>
          <w:rFonts w:hint="eastAsia"/>
        </w:rPr>
        <w:t>汽车颜色管理功能，可以管理汽车的颜色。</w:t>
      </w:r>
    </w:p>
    <w:p w:rsidR="0000580B" w:rsidRDefault="0000580B" w:rsidP="0000580B">
      <w:pPr>
        <w:ind w:left="480" w:firstLineChars="0" w:firstLine="0"/>
      </w:pPr>
      <w:r>
        <w:rPr>
          <w:rFonts w:hint="eastAsia"/>
        </w:rPr>
        <w:t>注册用户的功能为：</w:t>
      </w:r>
    </w:p>
    <w:p w:rsidR="0000580B" w:rsidRDefault="0000580B" w:rsidP="0000580B">
      <w:pPr>
        <w:numPr>
          <w:ilvl w:val="0"/>
          <w:numId w:val="19"/>
        </w:numPr>
        <w:ind w:firstLineChars="0"/>
      </w:pPr>
      <w:r>
        <w:rPr>
          <w:rFonts w:hint="eastAsia"/>
        </w:rPr>
        <w:t>用户注册功能，用户可以通过注册实现使用本系统；</w:t>
      </w:r>
    </w:p>
    <w:p w:rsidR="0000580B" w:rsidRDefault="00E11537" w:rsidP="0000580B">
      <w:pPr>
        <w:numPr>
          <w:ilvl w:val="0"/>
          <w:numId w:val="19"/>
        </w:numPr>
        <w:ind w:firstLineChars="0"/>
      </w:pPr>
      <w:r>
        <w:rPr>
          <w:rFonts w:hint="eastAsia"/>
        </w:rPr>
        <w:t>汽车信息</w:t>
      </w:r>
      <w:r w:rsidR="0000580B">
        <w:rPr>
          <w:rFonts w:hint="eastAsia"/>
        </w:rPr>
        <w:t>功能，可以</w:t>
      </w:r>
      <w:r w:rsidR="00441A1A">
        <w:rPr>
          <w:rFonts w:hint="eastAsia"/>
        </w:rPr>
        <w:t>浏览</w:t>
      </w:r>
      <w:r>
        <w:rPr>
          <w:rFonts w:hint="eastAsia"/>
        </w:rPr>
        <w:t>汽车信息</w:t>
      </w:r>
      <w:r w:rsidR="00441A1A">
        <w:rPr>
          <w:rFonts w:hint="eastAsia"/>
        </w:rPr>
        <w:t>和评价</w:t>
      </w:r>
      <w:r w:rsidR="00190A3A">
        <w:rPr>
          <w:rFonts w:hint="eastAsia"/>
        </w:rPr>
        <w:t>汽车</w:t>
      </w:r>
      <w:r w:rsidR="00441A1A">
        <w:rPr>
          <w:rFonts w:hint="eastAsia"/>
        </w:rPr>
        <w:t>、</w:t>
      </w:r>
      <w:r w:rsidR="007835C0">
        <w:rPr>
          <w:rFonts w:hint="eastAsia"/>
        </w:rPr>
        <w:t>收藏</w:t>
      </w:r>
      <w:r w:rsidR="00A61942">
        <w:rPr>
          <w:rFonts w:hint="eastAsia"/>
        </w:rPr>
        <w:t>、购买</w:t>
      </w:r>
      <w:r w:rsidR="00190A3A">
        <w:rPr>
          <w:rFonts w:hint="eastAsia"/>
        </w:rPr>
        <w:t>汽车</w:t>
      </w:r>
      <w:r w:rsidR="0000580B">
        <w:rPr>
          <w:rFonts w:hint="eastAsia"/>
        </w:rPr>
        <w:t>；</w:t>
      </w:r>
    </w:p>
    <w:p w:rsidR="0000580B" w:rsidRDefault="00E11537" w:rsidP="0000580B">
      <w:pPr>
        <w:numPr>
          <w:ilvl w:val="0"/>
          <w:numId w:val="19"/>
        </w:numPr>
        <w:ind w:firstLineChars="0"/>
      </w:pPr>
      <w:r>
        <w:rPr>
          <w:rFonts w:hint="eastAsia"/>
        </w:rPr>
        <w:t>品牌信息</w:t>
      </w:r>
      <w:r w:rsidR="0000580B">
        <w:rPr>
          <w:rFonts w:hint="eastAsia"/>
        </w:rPr>
        <w:t>功能，可以</w:t>
      </w:r>
      <w:r w:rsidR="00441A1A">
        <w:rPr>
          <w:rFonts w:hint="eastAsia"/>
        </w:rPr>
        <w:t>浏览所有的</w:t>
      </w:r>
      <w:r w:rsidR="00190A3A">
        <w:rPr>
          <w:rFonts w:hint="eastAsia"/>
        </w:rPr>
        <w:t>汽车品牌</w:t>
      </w:r>
      <w:r w:rsidR="00441A1A">
        <w:rPr>
          <w:rFonts w:hint="eastAsia"/>
        </w:rPr>
        <w:t>，也可以选择</w:t>
      </w:r>
      <w:r w:rsidR="00190A3A">
        <w:rPr>
          <w:rFonts w:hint="eastAsia"/>
        </w:rPr>
        <w:t>汽车</w:t>
      </w:r>
      <w:r w:rsidR="00441A1A">
        <w:rPr>
          <w:rFonts w:hint="eastAsia"/>
        </w:rPr>
        <w:t>的</w:t>
      </w:r>
      <w:r w:rsidR="00190A3A">
        <w:rPr>
          <w:rFonts w:hint="eastAsia"/>
        </w:rPr>
        <w:t>品牌</w:t>
      </w:r>
      <w:r w:rsidR="00441A1A">
        <w:rPr>
          <w:rFonts w:hint="eastAsia"/>
        </w:rPr>
        <w:t>进行相对应</w:t>
      </w:r>
      <w:r w:rsidR="00190A3A">
        <w:rPr>
          <w:rFonts w:hint="eastAsia"/>
        </w:rPr>
        <w:t>品牌</w:t>
      </w:r>
      <w:r w:rsidR="00441A1A">
        <w:rPr>
          <w:rFonts w:hint="eastAsia"/>
        </w:rPr>
        <w:t>的</w:t>
      </w:r>
      <w:r>
        <w:rPr>
          <w:rFonts w:hint="eastAsia"/>
        </w:rPr>
        <w:t>汽车信息</w:t>
      </w:r>
      <w:r w:rsidR="00441A1A">
        <w:rPr>
          <w:rFonts w:hint="eastAsia"/>
        </w:rPr>
        <w:t>浏览</w:t>
      </w:r>
      <w:r w:rsidR="0000580B">
        <w:rPr>
          <w:rFonts w:hint="eastAsia"/>
        </w:rPr>
        <w:t>；</w:t>
      </w:r>
    </w:p>
    <w:p w:rsidR="0000580B" w:rsidRDefault="00190A3A" w:rsidP="0000580B">
      <w:pPr>
        <w:numPr>
          <w:ilvl w:val="0"/>
          <w:numId w:val="19"/>
        </w:numPr>
        <w:ind w:firstLineChars="0"/>
      </w:pPr>
      <w:r>
        <w:rPr>
          <w:rFonts w:hint="eastAsia"/>
        </w:rPr>
        <w:t>公告</w:t>
      </w:r>
      <w:r w:rsidR="0000580B">
        <w:rPr>
          <w:rFonts w:hint="eastAsia"/>
        </w:rPr>
        <w:t>功能，同样</w:t>
      </w:r>
      <w:r w:rsidR="00441A1A">
        <w:rPr>
          <w:rFonts w:hint="eastAsia"/>
        </w:rPr>
        <w:t>可以看到管理员发布的</w:t>
      </w:r>
      <w:r>
        <w:rPr>
          <w:rFonts w:hint="eastAsia"/>
        </w:rPr>
        <w:t>公告</w:t>
      </w:r>
      <w:r w:rsidR="00512FED">
        <w:rPr>
          <w:rFonts w:hint="eastAsia"/>
        </w:rPr>
        <w:t>信息</w:t>
      </w:r>
      <w:r w:rsidR="0000580B">
        <w:rPr>
          <w:rFonts w:hint="eastAsia"/>
        </w:rPr>
        <w:t>；</w:t>
      </w:r>
    </w:p>
    <w:p w:rsidR="0000580B" w:rsidRDefault="00190A3A" w:rsidP="0000580B">
      <w:pPr>
        <w:numPr>
          <w:ilvl w:val="0"/>
          <w:numId w:val="19"/>
        </w:numPr>
        <w:ind w:firstLineChars="0"/>
      </w:pPr>
      <w:r>
        <w:rPr>
          <w:rFonts w:hint="eastAsia"/>
        </w:rPr>
        <w:t>汽车</w:t>
      </w:r>
      <w:r w:rsidR="00512FED">
        <w:rPr>
          <w:rFonts w:hint="eastAsia"/>
        </w:rPr>
        <w:t>评论</w:t>
      </w:r>
      <w:r w:rsidR="0000580B">
        <w:rPr>
          <w:rFonts w:hint="eastAsia"/>
        </w:rPr>
        <w:t>功能，</w:t>
      </w:r>
      <w:r w:rsidR="00A61942">
        <w:rPr>
          <w:rFonts w:hint="eastAsia"/>
        </w:rPr>
        <w:t>发布</w:t>
      </w:r>
      <w:r w:rsidR="00512FED">
        <w:rPr>
          <w:rFonts w:hint="eastAsia"/>
        </w:rPr>
        <w:t>评论</w:t>
      </w:r>
      <w:r w:rsidR="00441A1A">
        <w:rPr>
          <w:rFonts w:hint="eastAsia"/>
        </w:rPr>
        <w:t>和查看其它用户发布的</w:t>
      </w:r>
      <w:r w:rsidR="00512FED">
        <w:rPr>
          <w:rFonts w:hint="eastAsia"/>
        </w:rPr>
        <w:t>评论</w:t>
      </w:r>
      <w:r w:rsidR="0000580B">
        <w:rPr>
          <w:rFonts w:hint="eastAsia"/>
        </w:rPr>
        <w:t>；</w:t>
      </w:r>
    </w:p>
    <w:p w:rsidR="0000580B" w:rsidRDefault="00A61942" w:rsidP="0000580B">
      <w:pPr>
        <w:numPr>
          <w:ilvl w:val="0"/>
          <w:numId w:val="19"/>
        </w:numPr>
        <w:ind w:firstLineChars="0"/>
      </w:pPr>
      <w:r>
        <w:rPr>
          <w:rFonts w:hint="eastAsia"/>
        </w:rPr>
        <w:t>我的收藏管理</w:t>
      </w:r>
      <w:r w:rsidR="0000580B">
        <w:rPr>
          <w:rFonts w:hint="eastAsia"/>
        </w:rPr>
        <w:t>模块功能，</w:t>
      </w:r>
      <w:r>
        <w:rPr>
          <w:rFonts w:hint="eastAsia"/>
        </w:rPr>
        <w:t>管理收藏的</w:t>
      </w:r>
      <w:r w:rsidR="00E11537">
        <w:rPr>
          <w:rFonts w:hint="eastAsia"/>
        </w:rPr>
        <w:t>汽车信息</w:t>
      </w:r>
      <w:r w:rsidR="00441A1A">
        <w:rPr>
          <w:rFonts w:hint="eastAsia"/>
        </w:rPr>
        <w:t>；</w:t>
      </w:r>
    </w:p>
    <w:p w:rsidR="00A61942" w:rsidRDefault="00190A3A" w:rsidP="0000580B">
      <w:pPr>
        <w:numPr>
          <w:ilvl w:val="0"/>
          <w:numId w:val="19"/>
        </w:numPr>
        <w:ind w:firstLineChars="0"/>
      </w:pPr>
      <w:r>
        <w:rPr>
          <w:rFonts w:hint="eastAsia"/>
        </w:rPr>
        <w:t>汽车</w:t>
      </w:r>
      <w:r w:rsidR="00A61942">
        <w:rPr>
          <w:rFonts w:hint="eastAsia"/>
        </w:rPr>
        <w:t>订单功能，可以对订单进行查询和删除、付款。</w:t>
      </w:r>
    </w:p>
    <w:p w:rsidR="0000580B" w:rsidRDefault="0000580B" w:rsidP="0000580B">
      <w:pPr>
        <w:pStyle w:val="32"/>
        <w:spacing w:before="120" w:after="120"/>
      </w:pPr>
      <w:bookmarkStart w:id="114" w:name="_Toc60760205"/>
      <w:bookmarkStart w:id="115" w:name="_Toc74047190"/>
      <w:r w:rsidRPr="0000580B">
        <w:rPr>
          <w:rFonts w:hint="eastAsia"/>
        </w:rPr>
        <w:t>3.1.2系统功能结构图</w:t>
      </w:r>
      <w:bookmarkEnd w:id="114"/>
      <w:bookmarkEnd w:id="115"/>
    </w:p>
    <w:p w:rsidR="0000580B" w:rsidRPr="0000580B" w:rsidRDefault="0000580B" w:rsidP="0000580B">
      <w:r>
        <w:rPr>
          <w:rFonts w:hint="eastAsia"/>
        </w:rPr>
        <w:t>根据系统的功能</w:t>
      </w:r>
      <w:r w:rsidR="00C76F45">
        <w:rPr>
          <w:rFonts w:hint="eastAsia"/>
        </w:rPr>
        <w:t>介绍使用图形画出系统的功能结构图，系统的功能结构图相当于图纸可以更清楚的看到系统的内容。本系统的功能结构图如下图</w:t>
      </w:r>
      <w:r w:rsidR="00C76F45">
        <w:rPr>
          <w:rFonts w:hint="eastAsia"/>
        </w:rPr>
        <w:t>3.1</w:t>
      </w:r>
      <w:r w:rsidR="00C76F45">
        <w:rPr>
          <w:rFonts w:hint="eastAsia"/>
        </w:rPr>
        <w:t>所示：</w:t>
      </w:r>
    </w:p>
    <w:bookmarkStart w:id="116" w:name="_Toc60760206"/>
    <w:bookmarkStart w:id="117" w:name="_Toc60760258"/>
    <w:bookmarkEnd w:id="116"/>
    <w:bookmarkEnd w:id="117"/>
    <w:p w:rsidR="0000580B" w:rsidRPr="0000580B" w:rsidRDefault="00190A3A" w:rsidP="006130F8">
      <w:pPr>
        <w:jc w:val="center"/>
      </w:pPr>
      <w:r>
        <w:rPr>
          <w:rFonts w:hint="eastAsia"/>
        </w:rPr>
        <w:object w:dxaOrig="7421" w:dyaOrig="3864">
          <v:shape id="_x0000_i1030" type="#_x0000_t75" style="width:408.75pt;height:190.5pt" o:ole="">
            <v:fill o:detectmouseclick="t"/>
            <v:imagedata r:id="rId29" o:title=""/>
          </v:shape>
          <o:OLEObject Type="Embed" ProgID="Visio.Drawing.11" ShapeID="_x0000_i1030" DrawAspect="Content" ObjectID="_1684660178" r:id="rId30">
            <o:FieldCodes>\* MERGEFORMAT</o:FieldCodes>
          </o:OLEObject>
        </w:object>
      </w:r>
    </w:p>
    <w:p w:rsidR="00851B8B" w:rsidRDefault="00851B8B">
      <w:pPr>
        <w:spacing w:line="240"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图3</w:t>
      </w:r>
      <w:r w:rsidR="00C76F45">
        <w:rPr>
          <w:rFonts w:ascii="宋体" w:hAnsi="宋体" w:cs="宋体" w:hint="eastAsia"/>
          <w:color w:val="000000"/>
          <w:sz w:val="21"/>
          <w:szCs w:val="21"/>
        </w:rPr>
        <w:t>.1</w:t>
      </w:r>
      <w:r>
        <w:rPr>
          <w:rFonts w:ascii="宋体" w:hAnsi="宋体" w:cs="宋体" w:hint="eastAsia"/>
          <w:color w:val="000000"/>
          <w:sz w:val="21"/>
          <w:szCs w:val="21"/>
        </w:rPr>
        <w:t xml:space="preserve"> </w:t>
      </w:r>
      <w:r w:rsidR="00C76F45">
        <w:rPr>
          <w:rFonts w:ascii="宋体" w:hAnsi="宋体" w:cs="宋体" w:hint="eastAsia"/>
          <w:color w:val="000000"/>
          <w:sz w:val="21"/>
          <w:szCs w:val="21"/>
        </w:rPr>
        <w:t>系统功能结构图</w:t>
      </w:r>
    </w:p>
    <w:p w:rsidR="00851B8B" w:rsidRPr="00C76F45" w:rsidRDefault="00C76F45" w:rsidP="00C76F45">
      <w:pPr>
        <w:pStyle w:val="25"/>
        <w:spacing w:before="120" w:after="120"/>
      </w:pPr>
      <w:bookmarkStart w:id="118" w:name="_Toc32510_WPSOffice_Level2"/>
      <w:bookmarkStart w:id="119" w:name="_Toc420410338"/>
      <w:bookmarkStart w:id="120" w:name="_Toc60760207"/>
      <w:bookmarkStart w:id="121" w:name="_Toc74047191"/>
      <w:r w:rsidRPr="00C76F45">
        <w:rPr>
          <w:rFonts w:hint="eastAsia"/>
        </w:rPr>
        <w:t xml:space="preserve">3.2 </w:t>
      </w:r>
      <w:r w:rsidR="00851B8B" w:rsidRPr="00C76F45">
        <w:rPr>
          <w:rFonts w:hint="eastAsia"/>
        </w:rPr>
        <w:t>数据库</w:t>
      </w:r>
      <w:bookmarkEnd w:id="118"/>
      <w:bookmarkEnd w:id="119"/>
      <w:r>
        <w:rPr>
          <w:rFonts w:hint="eastAsia"/>
        </w:rPr>
        <w:t>设计</w:t>
      </w:r>
      <w:bookmarkEnd w:id="120"/>
      <w:bookmarkEnd w:id="121"/>
    </w:p>
    <w:p w:rsidR="00851B8B" w:rsidRDefault="00851B8B" w:rsidP="00C76F45">
      <w:pPr>
        <w:pStyle w:val="32"/>
        <w:spacing w:before="120" w:after="120"/>
      </w:pPr>
      <w:bookmarkStart w:id="122" w:name="_Toc420410339"/>
      <w:bookmarkStart w:id="123" w:name="_Toc60760208"/>
      <w:bookmarkStart w:id="124" w:name="_Toc74047192"/>
      <w:r>
        <w:rPr>
          <w:rFonts w:hint="eastAsia"/>
        </w:rPr>
        <w:t>3.2.1数据库概念设计</w:t>
      </w:r>
      <w:bookmarkEnd w:id="122"/>
      <w:bookmarkEnd w:id="123"/>
      <w:bookmarkEnd w:id="124"/>
    </w:p>
    <w:p w:rsidR="00C76F45" w:rsidRDefault="00C76F45" w:rsidP="00C76F45">
      <w:r>
        <w:rPr>
          <w:rFonts w:hint="eastAsia"/>
        </w:rPr>
        <w:t>数据库支撑着系统，关系着系统的质量。设计良好的数据结构和关系可以提高系统运行的效率。本系统根据数据的关系设计数据库表。根据数据的特性设计数据的实体和属性。通过数据库的概念设计转换成数据库的逻辑结构设计。在数据库概念结构的设计中，通常使用数据</w:t>
      </w:r>
      <w:r>
        <w:rPr>
          <w:rFonts w:hint="eastAsia"/>
        </w:rPr>
        <w:t>ER</w:t>
      </w:r>
      <w:r>
        <w:rPr>
          <w:rFonts w:hint="eastAsia"/>
        </w:rPr>
        <w:t>图来表示数据的属性。系统的关系</w:t>
      </w:r>
      <w:r>
        <w:rPr>
          <w:rFonts w:hint="eastAsia"/>
        </w:rPr>
        <w:t>ER</w:t>
      </w:r>
      <w:r>
        <w:rPr>
          <w:rFonts w:hint="eastAsia"/>
        </w:rPr>
        <w:t>图可以表示实体之间的关系。根据系统的功能，设计的本系统的主要实体包括管理员信息、用户信息、</w:t>
      </w:r>
      <w:r w:rsidR="00E11537">
        <w:rPr>
          <w:rFonts w:hint="eastAsia"/>
        </w:rPr>
        <w:t>汽车信息</w:t>
      </w:r>
      <w:r>
        <w:rPr>
          <w:rFonts w:hint="eastAsia"/>
        </w:rPr>
        <w:t>、</w:t>
      </w:r>
      <w:r w:rsidR="00E11537">
        <w:rPr>
          <w:rFonts w:hint="eastAsia"/>
        </w:rPr>
        <w:t>品牌信息</w:t>
      </w:r>
      <w:r>
        <w:rPr>
          <w:rFonts w:hint="eastAsia"/>
        </w:rPr>
        <w:t>、</w:t>
      </w:r>
      <w:r w:rsidR="00255ADA">
        <w:rPr>
          <w:rFonts w:hint="eastAsia"/>
        </w:rPr>
        <w:t>评论</w:t>
      </w:r>
      <w:r>
        <w:rPr>
          <w:rFonts w:hint="eastAsia"/>
        </w:rPr>
        <w:t>信息</w:t>
      </w:r>
      <w:r w:rsidR="00A61942">
        <w:rPr>
          <w:rFonts w:hint="eastAsia"/>
        </w:rPr>
        <w:t>、订单信息</w:t>
      </w:r>
      <w:r>
        <w:rPr>
          <w:rFonts w:hint="eastAsia"/>
        </w:rPr>
        <w:t>。</w:t>
      </w:r>
    </w:p>
    <w:p w:rsidR="00C76F45" w:rsidRPr="00C76F45" w:rsidRDefault="00C76F45" w:rsidP="00C76F45">
      <w:r>
        <w:rPr>
          <w:rFonts w:hint="eastAsia"/>
        </w:rPr>
        <w:t>（</w:t>
      </w:r>
      <w:r>
        <w:rPr>
          <w:rFonts w:hint="eastAsia"/>
        </w:rPr>
        <w:t>1</w:t>
      </w:r>
      <w:r>
        <w:rPr>
          <w:rFonts w:hint="eastAsia"/>
        </w:rPr>
        <w:t>）本系统的实体关系</w:t>
      </w:r>
      <w:r>
        <w:rPr>
          <w:rFonts w:hint="eastAsia"/>
        </w:rPr>
        <w:t>ER</w:t>
      </w:r>
      <w:r>
        <w:rPr>
          <w:rFonts w:hint="eastAsia"/>
        </w:rPr>
        <w:t>图如下图</w:t>
      </w:r>
      <w:r>
        <w:rPr>
          <w:rFonts w:hint="eastAsia"/>
        </w:rPr>
        <w:t>3.2</w:t>
      </w:r>
      <w:r>
        <w:rPr>
          <w:rFonts w:hint="eastAsia"/>
        </w:rPr>
        <w:t>所示：</w:t>
      </w:r>
    </w:p>
    <w:p w:rsidR="00851B8B" w:rsidRDefault="00190A3A">
      <w:pPr>
        <w:spacing w:line="240" w:lineRule="auto"/>
        <w:ind w:firstLineChars="0" w:firstLine="0"/>
        <w:jc w:val="center"/>
      </w:pPr>
      <w:r>
        <w:object w:dxaOrig="5228" w:dyaOrig="5711">
          <v:shape id="_x0000_i1031" type="#_x0000_t75" style="width:255pt;height:279pt" o:ole="">
            <v:imagedata r:id="rId31" o:title=""/>
          </v:shape>
          <o:OLEObject Type="Embed" ProgID="Visio.Drawing.11" ShapeID="_x0000_i1031" DrawAspect="Content" ObjectID="_1684660179" r:id="rId32"/>
        </w:object>
      </w:r>
    </w:p>
    <w:p w:rsidR="00851B8B" w:rsidRDefault="00851B8B">
      <w:pPr>
        <w:ind w:firstLineChars="0" w:firstLine="0"/>
        <w:rPr>
          <w:rFonts w:ascii="宋体" w:hAnsi="宋体"/>
        </w:rPr>
      </w:pPr>
    </w:p>
    <w:p w:rsidR="00851B8B" w:rsidRDefault="00851B8B">
      <w:pPr>
        <w:ind w:firstLine="420"/>
        <w:jc w:val="center"/>
        <w:rPr>
          <w:rFonts w:ascii="宋体" w:hAnsi="宋体"/>
        </w:rPr>
      </w:pPr>
      <w:r>
        <w:rPr>
          <w:rFonts w:ascii="宋体" w:hAnsi="宋体"/>
          <w:color w:val="000000"/>
          <w:sz w:val="21"/>
          <w:szCs w:val="21"/>
        </w:rPr>
        <w:t>图</w:t>
      </w:r>
      <w:r>
        <w:rPr>
          <w:rFonts w:ascii="宋体" w:hAnsi="宋体" w:hint="eastAsia"/>
          <w:color w:val="000000"/>
          <w:sz w:val="21"/>
          <w:szCs w:val="21"/>
        </w:rPr>
        <w:t>3</w:t>
      </w:r>
      <w:r w:rsidR="00C76F45">
        <w:rPr>
          <w:rFonts w:ascii="宋体" w:hAnsi="宋体" w:hint="eastAsia"/>
          <w:color w:val="000000"/>
          <w:sz w:val="21"/>
          <w:szCs w:val="21"/>
        </w:rPr>
        <w:t>.2系统实体关系</w:t>
      </w:r>
      <w:r w:rsidR="00C76F45" w:rsidRPr="00C76F45">
        <w:rPr>
          <w:rFonts w:hint="eastAsia"/>
          <w:sz w:val="21"/>
          <w:szCs w:val="21"/>
        </w:rPr>
        <w:t>ER</w:t>
      </w:r>
      <w:r>
        <w:rPr>
          <w:rFonts w:ascii="宋体" w:hAnsi="宋体" w:hint="eastAsia"/>
          <w:color w:val="000000"/>
          <w:sz w:val="21"/>
          <w:szCs w:val="21"/>
        </w:rPr>
        <w:t>图</w:t>
      </w:r>
    </w:p>
    <w:p w:rsidR="00851B8B" w:rsidRDefault="00C76F45">
      <w:pPr>
        <w:pStyle w:val="0"/>
        <w:ind w:firstLine="480"/>
      </w:pPr>
      <w:r>
        <w:rPr>
          <w:rFonts w:hint="eastAsia"/>
        </w:rPr>
        <w:t>（</w:t>
      </w:r>
      <w:r>
        <w:rPr>
          <w:rFonts w:hint="eastAsia"/>
        </w:rPr>
        <w:t>2</w:t>
      </w:r>
      <w:r>
        <w:rPr>
          <w:rFonts w:hint="eastAsia"/>
        </w:rPr>
        <w:t>）管理员的属性包括编号和密码，</w:t>
      </w:r>
      <w:r w:rsidR="00E52F48">
        <w:rPr>
          <w:rFonts w:hint="eastAsia"/>
        </w:rPr>
        <w:t>管理员的</w:t>
      </w:r>
      <w:r w:rsidR="00E52F48">
        <w:rPr>
          <w:rFonts w:hint="eastAsia"/>
        </w:rPr>
        <w:t>ER</w:t>
      </w:r>
      <w:r w:rsidR="00E52F48">
        <w:rPr>
          <w:rFonts w:hint="eastAsia"/>
        </w:rPr>
        <w:t>图如下图</w:t>
      </w:r>
      <w:r w:rsidR="00E52F48">
        <w:rPr>
          <w:rFonts w:hint="eastAsia"/>
        </w:rPr>
        <w:t>3.3</w:t>
      </w:r>
      <w:r w:rsidR="00E52F48">
        <w:rPr>
          <w:rFonts w:hint="eastAsia"/>
        </w:rPr>
        <w:t>所示</w:t>
      </w:r>
      <w:r w:rsidR="00851B8B">
        <w:rPr>
          <w:rFonts w:hint="eastAsia"/>
        </w:rPr>
        <w:t>：</w:t>
      </w:r>
    </w:p>
    <w:p w:rsidR="00851B8B" w:rsidRDefault="00A61942" w:rsidP="00CC56CE">
      <w:pPr>
        <w:pStyle w:val="0"/>
        <w:ind w:firstLine="480"/>
        <w:jc w:val="center"/>
      </w:pPr>
      <w:r>
        <w:object w:dxaOrig="5401" w:dyaOrig="2349">
          <v:shape id="_x0000_i1025" type="#_x0000_t75" style="width:270pt;height:117.75pt" o:ole="">
            <v:imagedata r:id="rId33" o:title=""/>
          </v:shape>
          <o:OLEObject Type="Embed" ProgID="Visio.Drawing.11" ShapeID="_x0000_i1025" DrawAspect="Content" ObjectID="_1684660180" r:id="rId34"/>
        </w:object>
      </w:r>
    </w:p>
    <w:p w:rsidR="00851B8B" w:rsidRDefault="00851B8B" w:rsidP="00E11537">
      <w:pPr>
        <w:spacing w:beforeLines="50" w:afterLines="50"/>
        <w:ind w:firstLineChars="0" w:firstLine="0"/>
        <w:jc w:val="center"/>
        <w:rPr>
          <w:rFonts w:ascii="宋体" w:hAnsi="宋体"/>
          <w:b/>
          <w:color w:val="FF0000"/>
          <w:sz w:val="21"/>
          <w:szCs w:val="21"/>
        </w:rPr>
      </w:pPr>
      <w:r>
        <w:rPr>
          <w:rFonts w:ascii="宋体" w:hAnsi="宋体"/>
          <w:color w:val="000000"/>
          <w:sz w:val="21"/>
          <w:szCs w:val="21"/>
        </w:rPr>
        <w:t>图</w:t>
      </w:r>
      <w:r>
        <w:rPr>
          <w:rFonts w:ascii="宋体" w:hAnsi="宋体" w:hint="eastAsia"/>
          <w:color w:val="000000"/>
          <w:sz w:val="21"/>
          <w:szCs w:val="21"/>
        </w:rPr>
        <w:t>3</w:t>
      </w:r>
      <w:r w:rsidR="00E52F48">
        <w:rPr>
          <w:rFonts w:ascii="宋体" w:hAnsi="宋体" w:hint="eastAsia"/>
          <w:color w:val="000000"/>
          <w:sz w:val="21"/>
          <w:szCs w:val="21"/>
        </w:rPr>
        <w:t>.3</w:t>
      </w:r>
      <w:r>
        <w:rPr>
          <w:rFonts w:ascii="宋体" w:hAnsi="宋体" w:hint="eastAsia"/>
          <w:color w:val="000000"/>
          <w:sz w:val="21"/>
          <w:szCs w:val="21"/>
        </w:rPr>
        <w:t xml:space="preserve"> </w:t>
      </w:r>
      <w:r w:rsidR="00E52F48">
        <w:rPr>
          <w:rFonts w:ascii="宋体" w:hAnsi="宋体" w:hint="eastAsia"/>
          <w:color w:val="000000"/>
          <w:sz w:val="21"/>
          <w:szCs w:val="21"/>
        </w:rPr>
        <w:t>管理员</w:t>
      </w:r>
      <w:r w:rsidR="00E52F48" w:rsidRPr="00E52F48">
        <w:rPr>
          <w:rFonts w:hint="eastAsia"/>
          <w:sz w:val="21"/>
          <w:szCs w:val="21"/>
        </w:rPr>
        <w:t>ER</w:t>
      </w:r>
      <w:r>
        <w:rPr>
          <w:rFonts w:ascii="宋体" w:hAnsi="宋体" w:hint="eastAsia"/>
          <w:color w:val="000000"/>
          <w:sz w:val="21"/>
          <w:szCs w:val="21"/>
        </w:rPr>
        <w:t>图</w:t>
      </w:r>
    </w:p>
    <w:p w:rsidR="00851B8B" w:rsidRDefault="00E52F48">
      <w:pPr>
        <w:pStyle w:val="0"/>
        <w:ind w:firstLine="480"/>
      </w:pPr>
      <w:r>
        <w:rPr>
          <w:rFonts w:hint="eastAsia"/>
        </w:rPr>
        <w:t>（</w:t>
      </w:r>
      <w:r>
        <w:rPr>
          <w:rFonts w:hint="eastAsia"/>
        </w:rPr>
        <w:t>3</w:t>
      </w:r>
      <w:r w:rsidR="00CC56CE">
        <w:rPr>
          <w:rFonts w:hint="eastAsia"/>
        </w:rPr>
        <w:t>）用户于注册用户，用户的属性有姓名、密码、权限等，用户</w:t>
      </w:r>
      <w:r>
        <w:rPr>
          <w:rFonts w:hint="eastAsia"/>
        </w:rPr>
        <w:t>的</w:t>
      </w:r>
      <w:r>
        <w:rPr>
          <w:rFonts w:hint="eastAsia"/>
        </w:rPr>
        <w:t>ER</w:t>
      </w:r>
      <w:r>
        <w:rPr>
          <w:rFonts w:hint="eastAsia"/>
        </w:rPr>
        <w:t>图如下图</w:t>
      </w:r>
      <w:r>
        <w:rPr>
          <w:rFonts w:hint="eastAsia"/>
        </w:rPr>
        <w:t>3.4</w:t>
      </w:r>
      <w:r>
        <w:rPr>
          <w:rFonts w:hint="eastAsia"/>
        </w:rPr>
        <w:t>所示：</w:t>
      </w:r>
    </w:p>
    <w:p w:rsidR="00851B8B" w:rsidRDefault="00D228D8" w:rsidP="00D228D8">
      <w:pPr>
        <w:pStyle w:val="afff2"/>
        <w:spacing w:line="240" w:lineRule="auto"/>
        <w:ind w:firstLineChars="0" w:firstLine="0"/>
        <w:jc w:val="center"/>
        <w:rPr>
          <w:rFonts w:ascii="宋体" w:hAnsi="宋体"/>
        </w:rPr>
      </w:pPr>
      <w:r w:rsidRPr="00D228D8">
        <w:rPr>
          <w:rFonts w:ascii="宋体" w:hAnsi="宋体"/>
          <w:noProof/>
        </w:rPr>
        <w:drawing>
          <wp:inline distT="0" distB="0" distL="0" distR="0">
            <wp:extent cx="3438525" cy="1504950"/>
            <wp:effectExtent l="19050" t="0" r="9525" b="0"/>
            <wp:docPr id="1" name="图片 202" descr="C:\Users\Administrator\AppData\Roaming\Tencent\Users\441709118\QQ\WinTemp\RichOle\UFFPX)390AP[$$`3URPXC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dministrator\AppData\Roaming\Tencent\Users\441709118\QQ\WinTemp\RichOle\UFFPX)390AP[$$`3URPXCQ6.png"/>
                    <pic:cNvPicPr>
                      <a:picLocks noChangeAspect="1" noChangeArrowheads="1"/>
                    </pic:cNvPicPr>
                  </pic:nvPicPr>
                  <pic:blipFill>
                    <a:blip r:embed="rId35" cstate="print"/>
                    <a:srcRect/>
                    <a:stretch>
                      <a:fillRect/>
                    </a:stretch>
                  </pic:blipFill>
                  <pic:spPr bwMode="auto">
                    <a:xfrm>
                      <a:off x="0" y="0"/>
                      <a:ext cx="3438525" cy="1504950"/>
                    </a:xfrm>
                    <a:prstGeom prst="rect">
                      <a:avLst/>
                    </a:prstGeom>
                    <a:noFill/>
                    <a:ln w="9525">
                      <a:noFill/>
                      <a:miter lim="800000"/>
                      <a:headEnd/>
                      <a:tailEnd/>
                    </a:ln>
                  </pic:spPr>
                </pic:pic>
              </a:graphicData>
            </a:graphic>
          </wp:inline>
        </w:drawing>
      </w:r>
    </w:p>
    <w:p w:rsidR="00851B8B" w:rsidRDefault="00851B8B">
      <w:pPr>
        <w:pStyle w:val="afff2"/>
        <w:spacing w:line="420" w:lineRule="exact"/>
        <w:ind w:firstLineChars="0" w:firstLine="0"/>
        <w:jc w:val="center"/>
        <w:rPr>
          <w:rFonts w:ascii="宋体" w:hAnsi="宋体"/>
        </w:rPr>
      </w:pPr>
    </w:p>
    <w:p w:rsidR="00851B8B" w:rsidRDefault="00851B8B">
      <w:pPr>
        <w:ind w:firstLineChars="0" w:firstLine="0"/>
        <w:jc w:val="center"/>
        <w:rPr>
          <w:rFonts w:ascii="宋体" w:hAnsi="宋体"/>
          <w:color w:val="000000"/>
          <w:sz w:val="21"/>
          <w:szCs w:val="21"/>
        </w:rPr>
      </w:pPr>
      <w:r>
        <w:rPr>
          <w:rFonts w:ascii="宋体" w:hAnsi="宋体"/>
          <w:color w:val="000000"/>
          <w:sz w:val="21"/>
          <w:szCs w:val="21"/>
        </w:rPr>
        <w:lastRenderedPageBreak/>
        <w:t>图</w:t>
      </w:r>
      <w:r>
        <w:rPr>
          <w:rFonts w:ascii="宋体" w:hAnsi="宋体" w:hint="eastAsia"/>
          <w:color w:val="000000"/>
          <w:sz w:val="21"/>
          <w:szCs w:val="21"/>
        </w:rPr>
        <w:t>3</w:t>
      </w:r>
      <w:r w:rsidR="00E52F48">
        <w:rPr>
          <w:rFonts w:ascii="宋体" w:hAnsi="宋体" w:hint="eastAsia"/>
          <w:color w:val="000000"/>
          <w:sz w:val="21"/>
          <w:szCs w:val="21"/>
        </w:rPr>
        <w:t>.4</w:t>
      </w:r>
      <w:r w:rsidR="00D228D8">
        <w:rPr>
          <w:rFonts w:ascii="宋体" w:hAnsi="宋体" w:hint="eastAsia"/>
          <w:color w:val="000000"/>
          <w:sz w:val="21"/>
          <w:szCs w:val="21"/>
        </w:rPr>
        <w:t>用户</w:t>
      </w:r>
      <w:r w:rsidR="00E52F48">
        <w:rPr>
          <w:rFonts w:ascii="宋体" w:hAnsi="宋体" w:hint="eastAsia"/>
          <w:color w:val="000000"/>
          <w:sz w:val="21"/>
          <w:szCs w:val="21"/>
        </w:rPr>
        <w:t>信息</w:t>
      </w:r>
      <w:r w:rsidR="00E52F48" w:rsidRPr="00E52F48">
        <w:rPr>
          <w:rFonts w:hint="eastAsia"/>
          <w:sz w:val="21"/>
          <w:szCs w:val="21"/>
        </w:rPr>
        <w:t>ER</w:t>
      </w:r>
      <w:r>
        <w:rPr>
          <w:rFonts w:ascii="宋体" w:hAnsi="宋体" w:hint="eastAsia"/>
          <w:color w:val="000000"/>
          <w:sz w:val="21"/>
          <w:szCs w:val="21"/>
        </w:rPr>
        <w:t>图</w:t>
      </w:r>
    </w:p>
    <w:p w:rsidR="003904BB" w:rsidRDefault="00E52F48">
      <w:pPr>
        <w:pStyle w:val="0"/>
        <w:ind w:firstLine="480"/>
      </w:pPr>
      <w:r>
        <w:rPr>
          <w:rFonts w:hint="eastAsia"/>
        </w:rPr>
        <w:t>（</w:t>
      </w:r>
      <w:r>
        <w:rPr>
          <w:rFonts w:hint="eastAsia"/>
        </w:rPr>
        <w:t>4</w:t>
      </w:r>
      <w:r>
        <w:rPr>
          <w:rFonts w:hint="eastAsia"/>
        </w:rPr>
        <w:t>）</w:t>
      </w:r>
      <w:r w:rsidR="00E11537">
        <w:rPr>
          <w:rFonts w:hint="eastAsia"/>
        </w:rPr>
        <w:t>汽车信息</w:t>
      </w:r>
      <w:r>
        <w:rPr>
          <w:rFonts w:hint="eastAsia"/>
        </w:rPr>
        <w:t>的属性有</w:t>
      </w:r>
      <w:r w:rsidR="00190A3A">
        <w:rPr>
          <w:rFonts w:hint="eastAsia"/>
        </w:rPr>
        <w:t>品牌</w:t>
      </w:r>
      <w:r>
        <w:rPr>
          <w:rFonts w:hint="eastAsia"/>
        </w:rPr>
        <w:t>和编号</w:t>
      </w:r>
      <w:r w:rsidR="003904BB">
        <w:rPr>
          <w:rFonts w:hint="eastAsia"/>
        </w:rPr>
        <w:t>、标题等</w:t>
      </w:r>
      <w:r>
        <w:rPr>
          <w:rFonts w:hint="eastAsia"/>
        </w:rPr>
        <w:t>，</w:t>
      </w:r>
      <w:r w:rsidR="00E11537">
        <w:rPr>
          <w:rFonts w:hint="eastAsia"/>
        </w:rPr>
        <w:t>汽车信息</w:t>
      </w:r>
      <w:r>
        <w:rPr>
          <w:rFonts w:hint="eastAsia"/>
        </w:rPr>
        <w:t>的</w:t>
      </w:r>
      <w:r>
        <w:rPr>
          <w:rFonts w:hint="eastAsia"/>
        </w:rPr>
        <w:t>ER</w:t>
      </w:r>
      <w:r>
        <w:rPr>
          <w:rFonts w:hint="eastAsia"/>
        </w:rPr>
        <w:t>图如下图</w:t>
      </w:r>
      <w:r>
        <w:rPr>
          <w:rFonts w:hint="eastAsia"/>
        </w:rPr>
        <w:t>3.5</w:t>
      </w:r>
      <w:r>
        <w:rPr>
          <w:rFonts w:hint="eastAsia"/>
        </w:rPr>
        <w:t>所示：</w:t>
      </w:r>
    </w:p>
    <w:p w:rsidR="00851B8B" w:rsidRDefault="00190A3A" w:rsidP="003904BB">
      <w:pPr>
        <w:pStyle w:val="0"/>
        <w:ind w:firstLine="480"/>
        <w:jc w:val="center"/>
      </w:pPr>
      <w:r>
        <w:object w:dxaOrig="5401" w:dyaOrig="2349">
          <v:shape id="_x0000_i1032" type="#_x0000_t75" style="width:270pt;height:117.75pt" o:ole="">
            <v:imagedata r:id="rId36" o:title=""/>
          </v:shape>
          <o:OLEObject Type="Embed" ProgID="Visio.Drawing.11" ShapeID="_x0000_i1032" DrawAspect="Content" ObjectID="_1684660181" r:id="rId37"/>
        </w:object>
      </w:r>
    </w:p>
    <w:p w:rsidR="001B1EDB" w:rsidRDefault="001B1EDB" w:rsidP="001B1EDB">
      <w:pPr>
        <w:pStyle w:val="0"/>
        <w:ind w:firstLine="420"/>
        <w:jc w:val="center"/>
        <w:rPr>
          <w:sz w:val="21"/>
          <w:szCs w:val="21"/>
        </w:rPr>
      </w:pPr>
      <w:r w:rsidRPr="001B1EDB">
        <w:rPr>
          <w:rFonts w:hint="eastAsia"/>
          <w:sz w:val="21"/>
          <w:szCs w:val="21"/>
        </w:rPr>
        <w:t>图</w:t>
      </w:r>
      <w:r w:rsidRPr="001B1EDB">
        <w:rPr>
          <w:rFonts w:hint="eastAsia"/>
          <w:sz w:val="21"/>
          <w:szCs w:val="21"/>
        </w:rPr>
        <w:t>3.5</w:t>
      </w:r>
      <w:r w:rsidR="00E11537">
        <w:rPr>
          <w:rFonts w:hint="eastAsia"/>
          <w:sz w:val="21"/>
          <w:szCs w:val="21"/>
        </w:rPr>
        <w:t>汽车信息</w:t>
      </w:r>
      <w:r w:rsidRPr="001B1EDB">
        <w:rPr>
          <w:rFonts w:hint="eastAsia"/>
          <w:sz w:val="21"/>
          <w:szCs w:val="21"/>
        </w:rPr>
        <w:t>ER</w:t>
      </w:r>
      <w:r w:rsidRPr="001B1EDB">
        <w:rPr>
          <w:rFonts w:hint="eastAsia"/>
          <w:sz w:val="21"/>
          <w:szCs w:val="21"/>
        </w:rPr>
        <w:t>图</w:t>
      </w:r>
    </w:p>
    <w:p w:rsidR="00A61942" w:rsidRPr="00A61942" w:rsidRDefault="00A61942" w:rsidP="00A61942">
      <w:pPr>
        <w:pStyle w:val="0"/>
        <w:ind w:firstLineChars="150" w:firstLine="360"/>
        <w:rPr>
          <w:szCs w:val="24"/>
        </w:rPr>
      </w:pPr>
      <w:r w:rsidRPr="00A61942">
        <w:rPr>
          <w:rFonts w:hint="eastAsia"/>
          <w:szCs w:val="24"/>
        </w:rPr>
        <w:t>（</w:t>
      </w:r>
      <w:r w:rsidRPr="00A61942">
        <w:rPr>
          <w:rFonts w:hint="eastAsia"/>
          <w:szCs w:val="24"/>
        </w:rPr>
        <w:t>5</w:t>
      </w:r>
      <w:r w:rsidRPr="00A61942">
        <w:rPr>
          <w:rFonts w:hint="eastAsia"/>
          <w:szCs w:val="24"/>
        </w:rPr>
        <w:t>）订单信息的属性有订单编号、</w:t>
      </w:r>
      <w:r w:rsidR="00190A3A">
        <w:rPr>
          <w:rFonts w:hint="eastAsia"/>
          <w:szCs w:val="24"/>
        </w:rPr>
        <w:t>汽车</w:t>
      </w:r>
      <w:r w:rsidRPr="00A61942">
        <w:rPr>
          <w:rFonts w:hint="eastAsia"/>
          <w:szCs w:val="24"/>
        </w:rPr>
        <w:t>名称、价格和购买时间等。订单信息</w:t>
      </w:r>
      <w:r w:rsidRPr="00A61942">
        <w:rPr>
          <w:rFonts w:hint="eastAsia"/>
          <w:szCs w:val="24"/>
        </w:rPr>
        <w:t>ER</w:t>
      </w:r>
      <w:r w:rsidRPr="00A61942">
        <w:rPr>
          <w:rFonts w:hint="eastAsia"/>
          <w:szCs w:val="24"/>
        </w:rPr>
        <w:t>图如下图</w:t>
      </w:r>
      <w:r w:rsidRPr="00A61942">
        <w:rPr>
          <w:rFonts w:hint="eastAsia"/>
          <w:szCs w:val="24"/>
        </w:rPr>
        <w:t>3.6</w:t>
      </w:r>
      <w:r w:rsidRPr="00A61942">
        <w:rPr>
          <w:rFonts w:hint="eastAsia"/>
          <w:szCs w:val="24"/>
        </w:rPr>
        <w:t>所示：</w:t>
      </w:r>
    </w:p>
    <w:p w:rsidR="00A61942" w:rsidRDefault="00190A3A" w:rsidP="00A61942">
      <w:pPr>
        <w:pStyle w:val="0"/>
        <w:ind w:firstLine="480"/>
        <w:jc w:val="center"/>
      </w:pPr>
      <w:r>
        <w:object w:dxaOrig="5401" w:dyaOrig="2349">
          <v:shape id="_x0000_i1033" type="#_x0000_t75" style="width:270pt;height:117.75pt" o:ole="">
            <v:imagedata r:id="rId38" o:title=""/>
          </v:shape>
          <o:OLEObject Type="Embed" ProgID="Visio.Drawing.11" ShapeID="_x0000_i1033" DrawAspect="Content" ObjectID="_1684660182" r:id="rId39"/>
        </w:object>
      </w:r>
    </w:p>
    <w:p w:rsidR="00A61942" w:rsidRPr="00A61942" w:rsidRDefault="00A61942" w:rsidP="00A61942">
      <w:pPr>
        <w:pStyle w:val="0"/>
        <w:ind w:firstLine="420"/>
        <w:jc w:val="center"/>
        <w:rPr>
          <w:sz w:val="21"/>
          <w:szCs w:val="21"/>
        </w:rPr>
      </w:pPr>
      <w:r w:rsidRPr="00A61942">
        <w:rPr>
          <w:rFonts w:hint="eastAsia"/>
          <w:sz w:val="21"/>
          <w:szCs w:val="21"/>
        </w:rPr>
        <w:t>图</w:t>
      </w:r>
      <w:r w:rsidRPr="00A61942">
        <w:rPr>
          <w:rFonts w:hint="eastAsia"/>
          <w:sz w:val="21"/>
          <w:szCs w:val="21"/>
        </w:rPr>
        <w:t>3.6</w:t>
      </w:r>
      <w:r w:rsidRPr="00A61942">
        <w:rPr>
          <w:rFonts w:hint="eastAsia"/>
          <w:sz w:val="21"/>
          <w:szCs w:val="21"/>
        </w:rPr>
        <w:t>订单信息</w:t>
      </w:r>
      <w:r w:rsidRPr="00A61942">
        <w:rPr>
          <w:rFonts w:hint="eastAsia"/>
          <w:sz w:val="21"/>
          <w:szCs w:val="21"/>
        </w:rPr>
        <w:t>ER</w:t>
      </w:r>
      <w:r w:rsidRPr="00A61942">
        <w:rPr>
          <w:rFonts w:hint="eastAsia"/>
          <w:sz w:val="21"/>
          <w:szCs w:val="21"/>
        </w:rPr>
        <w:t>图</w:t>
      </w:r>
    </w:p>
    <w:p w:rsidR="00851B8B" w:rsidRDefault="00E52F48" w:rsidP="00E52F48">
      <w:pPr>
        <w:pStyle w:val="32"/>
        <w:spacing w:before="120" w:after="120"/>
      </w:pPr>
      <w:bookmarkStart w:id="125" w:name="_Toc420410340"/>
      <w:bookmarkStart w:id="126" w:name="_Toc60760209"/>
      <w:bookmarkStart w:id="127" w:name="_Toc74047193"/>
      <w:r>
        <w:rPr>
          <w:rFonts w:hint="eastAsia"/>
        </w:rPr>
        <w:t xml:space="preserve">3.2.2 </w:t>
      </w:r>
      <w:r w:rsidR="00851B8B" w:rsidRPr="00E52F48">
        <w:rPr>
          <w:rFonts w:hint="eastAsia"/>
        </w:rPr>
        <w:t>数据库</w:t>
      </w:r>
      <w:bookmarkEnd w:id="125"/>
      <w:r>
        <w:rPr>
          <w:rFonts w:hint="eastAsia"/>
        </w:rPr>
        <w:t>表设计</w:t>
      </w:r>
      <w:bookmarkEnd w:id="126"/>
      <w:bookmarkEnd w:id="127"/>
    </w:p>
    <w:p w:rsidR="00E52F48" w:rsidRDefault="00E52F48" w:rsidP="00E52F48">
      <w:pPr>
        <w:rPr>
          <w:rFonts w:hint="eastAsia"/>
        </w:rPr>
      </w:pPr>
      <w:r>
        <w:rPr>
          <w:rFonts w:hint="eastAsia"/>
        </w:rPr>
        <w:t>数据库表的作用为</w:t>
      </w:r>
      <w:r w:rsidR="001B1EDB">
        <w:rPr>
          <w:rFonts w:hint="eastAsia"/>
        </w:rPr>
        <w:t>保存</w:t>
      </w:r>
      <w:r>
        <w:rPr>
          <w:rFonts w:hint="eastAsia"/>
        </w:rPr>
        <w:t>系统里的数据，可以方便用户搜索和统计、分析，本系统采用</w:t>
      </w:r>
      <w:r w:rsidR="00290C55">
        <w:rPr>
          <w:rFonts w:hint="eastAsia"/>
        </w:rPr>
        <w:t>mysql</w:t>
      </w:r>
      <w:r>
        <w:rPr>
          <w:rFonts w:hint="eastAsia"/>
        </w:rPr>
        <w:t>数据库进行设计。本系统的数据库表有管理员信息表、注册用户信息表、</w:t>
      </w:r>
      <w:r w:rsidR="00E11537">
        <w:rPr>
          <w:rFonts w:hint="eastAsia"/>
        </w:rPr>
        <w:t>汽车信息</w:t>
      </w:r>
      <w:r>
        <w:rPr>
          <w:rFonts w:hint="eastAsia"/>
        </w:rPr>
        <w:t>表、</w:t>
      </w:r>
      <w:r w:rsidR="00E11537">
        <w:rPr>
          <w:rFonts w:hint="eastAsia"/>
        </w:rPr>
        <w:t>品牌信息</w:t>
      </w:r>
      <w:r>
        <w:rPr>
          <w:rFonts w:hint="eastAsia"/>
        </w:rPr>
        <w:t>表等，详细的数据库表如下表</w:t>
      </w:r>
      <w:r>
        <w:rPr>
          <w:rFonts w:hint="eastAsia"/>
        </w:rPr>
        <w:t>3.1-3.</w:t>
      </w:r>
      <w:r w:rsidR="00C537C5">
        <w:rPr>
          <w:rFonts w:hint="eastAsia"/>
        </w:rPr>
        <w:t>8</w:t>
      </w:r>
      <w:r>
        <w:rPr>
          <w:rFonts w:hint="eastAsia"/>
        </w:rPr>
        <w:t>所示：</w:t>
      </w:r>
    </w:p>
    <w:p w:rsidR="005B6BB8" w:rsidRPr="005B6BB8" w:rsidRDefault="005B6BB8" w:rsidP="005B6BB8">
      <w:pPr>
        <w:spacing w:line="240" w:lineRule="auto"/>
        <w:ind w:firstLineChars="0" w:firstLine="0"/>
        <w:jc w:val="center"/>
        <w:rPr>
          <w:rFonts w:ascii="宋体" w:hAnsi="宋体"/>
          <w:szCs w:val="24"/>
        </w:rPr>
      </w:pPr>
      <w:r w:rsidRPr="005B6BB8">
        <w:rPr>
          <w:rFonts w:ascii="宋体" w:hAnsi="宋体" w:hint="eastAsia"/>
          <w:szCs w:val="24"/>
        </w:rPr>
        <w:t xml:space="preserve">表3.1 </w:t>
      </w:r>
      <w:r w:rsidRPr="005B6BB8">
        <w:rPr>
          <w:rFonts w:ascii="宋体" w:hAnsi="宋体"/>
          <w:szCs w:val="24"/>
        </w:rPr>
        <w:t>config</w:t>
      </w:r>
    </w:p>
    <w:p w:rsidR="005B6BB8" w:rsidRPr="005B6BB8" w:rsidRDefault="005B6BB8" w:rsidP="005B6BB8">
      <w:pPr>
        <w:spacing w:line="240" w:lineRule="auto"/>
        <w:ind w:firstLineChars="0" w:firstLine="0"/>
        <w:jc w:val="left"/>
        <w:rPr>
          <w:rFonts w:ascii="宋体" w:hAnsi="宋体"/>
          <w:szCs w:val="24"/>
        </w:rPr>
      </w:pPr>
      <w:r w:rsidRPr="005B6BB8">
        <w:rPr>
          <w:rFonts w:ascii="宋体" w:hAnsi="宋体"/>
          <w:noProof/>
          <w:szCs w:val="24"/>
        </w:rPr>
        <w:drawing>
          <wp:inline distT="0" distB="0" distL="0" distR="0">
            <wp:extent cx="5505450" cy="809625"/>
            <wp:effectExtent l="1905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0" cstate="print"/>
                    <a:srcRect/>
                    <a:stretch>
                      <a:fillRect/>
                    </a:stretch>
                  </pic:blipFill>
                  <pic:spPr bwMode="auto">
                    <a:xfrm>
                      <a:off x="0" y="0"/>
                      <a:ext cx="5505450" cy="809625"/>
                    </a:xfrm>
                    <a:prstGeom prst="rect">
                      <a:avLst/>
                    </a:prstGeom>
                    <a:noFill/>
                    <a:ln w="9525">
                      <a:noFill/>
                      <a:miter lim="800000"/>
                      <a:headEnd/>
                      <a:tailEnd/>
                    </a:ln>
                  </pic:spPr>
                </pic:pic>
              </a:graphicData>
            </a:graphic>
          </wp:inline>
        </w:drawing>
      </w: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szCs w:val="24"/>
        </w:rPr>
      </w:pPr>
      <w:r w:rsidRPr="005B6BB8">
        <w:rPr>
          <w:rFonts w:ascii="宋体" w:hAnsi="宋体" w:hint="eastAsia"/>
          <w:szCs w:val="24"/>
        </w:rPr>
        <w:t xml:space="preserve">表3.2 </w:t>
      </w:r>
      <w:r w:rsidRPr="005B6BB8">
        <w:rPr>
          <w:rFonts w:ascii="宋体" w:hAnsi="宋体"/>
          <w:szCs w:val="24"/>
        </w:rPr>
        <w:t>discussqichexinxi</w:t>
      </w:r>
    </w:p>
    <w:p w:rsidR="005B6BB8" w:rsidRPr="005B6BB8" w:rsidRDefault="005B6BB8" w:rsidP="005B6BB8">
      <w:pPr>
        <w:spacing w:line="240" w:lineRule="auto"/>
        <w:ind w:firstLineChars="0" w:firstLine="0"/>
        <w:jc w:val="left"/>
        <w:rPr>
          <w:rFonts w:ascii="宋体" w:hAnsi="宋体"/>
          <w:szCs w:val="24"/>
        </w:rPr>
      </w:pPr>
      <w:r w:rsidRPr="005B6BB8">
        <w:rPr>
          <w:rFonts w:ascii="宋体" w:hAnsi="宋体"/>
          <w:noProof/>
          <w:szCs w:val="24"/>
        </w:rPr>
        <w:drawing>
          <wp:inline distT="0" distB="0" distL="0" distR="0">
            <wp:extent cx="5486400" cy="1600200"/>
            <wp:effectExtent l="1905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1" cstate="print"/>
                    <a:srcRect/>
                    <a:stretch>
                      <a:fillRect/>
                    </a:stretch>
                  </pic:blipFill>
                  <pic:spPr bwMode="auto">
                    <a:xfrm>
                      <a:off x="0" y="0"/>
                      <a:ext cx="5486400" cy="1600200"/>
                    </a:xfrm>
                    <a:prstGeom prst="rect">
                      <a:avLst/>
                    </a:prstGeom>
                    <a:noFill/>
                    <a:ln w="9525">
                      <a:noFill/>
                      <a:miter lim="800000"/>
                      <a:headEnd/>
                      <a:tailEnd/>
                    </a:ln>
                  </pic:spPr>
                </pic:pic>
              </a:graphicData>
            </a:graphic>
          </wp:inline>
        </w:drawing>
      </w:r>
    </w:p>
    <w:p w:rsidR="005B6BB8" w:rsidRPr="005B6BB8" w:rsidRDefault="005B6BB8" w:rsidP="005B6BB8">
      <w:pPr>
        <w:spacing w:line="240" w:lineRule="auto"/>
        <w:ind w:firstLineChars="0" w:firstLine="0"/>
        <w:jc w:val="center"/>
        <w:rPr>
          <w:rFonts w:ascii="宋体" w:hAnsi="宋体"/>
          <w:szCs w:val="24"/>
        </w:rPr>
      </w:pPr>
      <w:r w:rsidRPr="005B6BB8">
        <w:rPr>
          <w:rFonts w:ascii="宋体" w:hAnsi="宋体" w:hint="eastAsia"/>
          <w:szCs w:val="24"/>
        </w:rPr>
        <w:t xml:space="preserve">表3.3 </w:t>
      </w:r>
      <w:r w:rsidRPr="005B6BB8">
        <w:rPr>
          <w:rFonts w:ascii="宋体" w:hAnsi="宋体"/>
          <w:szCs w:val="24"/>
        </w:rPr>
        <w:t>news</w:t>
      </w:r>
    </w:p>
    <w:p w:rsidR="005B6BB8" w:rsidRPr="005B6BB8" w:rsidRDefault="005B6BB8" w:rsidP="005B6BB8">
      <w:pPr>
        <w:spacing w:line="240" w:lineRule="auto"/>
        <w:ind w:firstLineChars="0" w:firstLine="0"/>
        <w:jc w:val="left"/>
        <w:rPr>
          <w:rFonts w:ascii="宋体" w:hAnsi="宋体"/>
          <w:szCs w:val="24"/>
        </w:rPr>
      </w:pPr>
      <w:r w:rsidRPr="005B6BB8">
        <w:rPr>
          <w:rFonts w:ascii="宋体" w:hAnsi="宋体"/>
          <w:noProof/>
          <w:szCs w:val="24"/>
        </w:rPr>
        <w:drawing>
          <wp:inline distT="0" distB="0" distL="0" distR="0">
            <wp:extent cx="5486400" cy="1438275"/>
            <wp:effectExtent l="1905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2" cstate="print"/>
                    <a:srcRect/>
                    <a:stretch>
                      <a:fillRect/>
                    </a:stretch>
                  </pic:blipFill>
                  <pic:spPr bwMode="auto">
                    <a:xfrm>
                      <a:off x="0" y="0"/>
                      <a:ext cx="5486400" cy="1438275"/>
                    </a:xfrm>
                    <a:prstGeom prst="rect">
                      <a:avLst/>
                    </a:prstGeom>
                    <a:noFill/>
                    <a:ln w="9525">
                      <a:noFill/>
                      <a:miter lim="800000"/>
                      <a:headEnd/>
                      <a:tailEnd/>
                    </a:ln>
                  </pic:spPr>
                </pic:pic>
              </a:graphicData>
            </a:graphic>
          </wp:inline>
        </w:drawing>
      </w:r>
    </w:p>
    <w:p w:rsidR="005B6BB8" w:rsidRPr="005B6BB8" w:rsidRDefault="005B6BB8" w:rsidP="005B6BB8">
      <w:pPr>
        <w:spacing w:line="240" w:lineRule="auto"/>
        <w:ind w:firstLineChars="0" w:firstLine="0"/>
        <w:jc w:val="center"/>
        <w:rPr>
          <w:rFonts w:ascii="宋体" w:hAnsi="宋体"/>
          <w:szCs w:val="24"/>
        </w:rPr>
      </w:pPr>
      <w:r w:rsidRPr="005B6BB8">
        <w:rPr>
          <w:rFonts w:ascii="宋体" w:hAnsi="宋体" w:hint="eastAsia"/>
          <w:szCs w:val="24"/>
        </w:rPr>
        <w:t xml:space="preserve">表3.4 </w:t>
      </w:r>
      <w:r w:rsidRPr="005B6BB8">
        <w:rPr>
          <w:rFonts w:ascii="宋体" w:hAnsi="宋体"/>
          <w:szCs w:val="24"/>
        </w:rPr>
        <w:t>qichedingdan</w:t>
      </w:r>
    </w:p>
    <w:p w:rsidR="005B6BB8" w:rsidRPr="005B6BB8" w:rsidRDefault="005B6BB8" w:rsidP="005B6BB8">
      <w:pPr>
        <w:spacing w:line="240" w:lineRule="auto"/>
        <w:ind w:firstLineChars="0" w:firstLine="0"/>
        <w:jc w:val="left"/>
        <w:rPr>
          <w:rFonts w:ascii="宋体" w:hAnsi="宋体"/>
          <w:szCs w:val="24"/>
        </w:rPr>
      </w:pPr>
      <w:r w:rsidRPr="005B6BB8">
        <w:rPr>
          <w:rFonts w:ascii="宋体" w:hAnsi="宋体"/>
          <w:noProof/>
          <w:szCs w:val="24"/>
        </w:rPr>
        <w:drawing>
          <wp:inline distT="0" distB="0" distL="0" distR="0">
            <wp:extent cx="5572125" cy="3438525"/>
            <wp:effectExtent l="19050" t="0" r="952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3" cstate="print"/>
                    <a:srcRect/>
                    <a:stretch>
                      <a:fillRect/>
                    </a:stretch>
                  </pic:blipFill>
                  <pic:spPr bwMode="auto">
                    <a:xfrm>
                      <a:off x="0" y="0"/>
                      <a:ext cx="5572125" cy="3438525"/>
                    </a:xfrm>
                    <a:prstGeom prst="rect">
                      <a:avLst/>
                    </a:prstGeom>
                    <a:noFill/>
                    <a:ln w="9525">
                      <a:noFill/>
                      <a:miter lim="800000"/>
                      <a:headEnd/>
                      <a:tailEnd/>
                    </a:ln>
                  </pic:spPr>
                </pic:pic>
              </a:graphicData>
            </a:graphic>
          </wp:inline>
        </w:drawing>
      </w:r>
    </w:p>
    <w:p w:rsidR="005B6BB8" w:rsidRPr="005B6BB8" w:rsidRDefault="005B6BB8" w:rsidP="005B6BB8">
      <w:pPr>
        <w:spacing w:line="240" w:lineRule="auto"/>
        <w:ind w:firstLineChars="0" w:firstLine="0"/>
        <w:jc w:val="center"/>
        <w:rPr>
          <w:rFonts w:ascii="宋体" w:hAnsi="宋体"/>
          <w:szCs w:val="24"/>
        </w:rPr>
      </w:pPr>
      <w:r w:rsidRPr="005B6BB8">
        <w:rPr>
          <w:rFonts w:ascii="宋体" w:hAnsi="宋体" w:hint="eastAsia"/>
          <w:szCs w:val="24"/>
        </w:rPr>
        <w:t xml:space="preserve">表3.5 </w:t>
      </w:r>
      <w:r w:rsidRPr="005B6BB8">
        <w:rPr>
          <w:rFonts w:ascii="宋体" w:hAnsi="宋体"/>
          <w:szCs w:val="24"/>
        </w:rPr>
        <w:t>qichepinpai</w:t>
      </w:r>
    </w:p>
    <w:p w:rsidR="005B6BB8" w:rsidRPr="005B6BB8" w:rsidRDefault="005B6BB8" w:rsidP="005B6BB8">
      <w:pPr>
        <w:spacing w:line="240" w:lineRule="auto"/>
        <w:ind w:firstLineChars="0" w:firstLine="0"/>
        <w:jc w:val="left"/>
        <w:rPr>
          <w:rFonts w:ascii="宋体" w:hAnsi="宋体"/>
          <w:szCs w:val="24"/>
        </w:rPr>
      </w:pPr>
      <w:r w:rsidRPr="005B6BB8">
        <w:rPr>
          <w:rFonts w:ascii="宋体" w:hAnsi="宋体"/>
          <w:noProof/>
          <w:szCs w:val="24"/>
        </w:rPr>
        <w:drawing>
          <wp:inline distT="0" distB="0" distL="0" distR="0">
            <wp:extent cx="5476875" cy="981075"/>
            <wp:effectExtent l="19050" t="0" r="952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4" cstate="print"/>
                    <a:srcRect/>
                    <a:stretch>
                      <a:fillRect/>
                    </a:stretch>
                  </pic:blipFill>
                  <pic:spPr bwMode="auto">
                    <a:xfrm>
                      <a:off x="0" y="0"/>
                      <a:ext cx="5476875" cy="981075"/>
                    </a:xfrm>
                    <a:prstGeom prst="rect">
                      <a:avLst/>
                    </a:prstGeom>
                    <a:noFill/>
                    <a:ln w="9525">
                      <a:noFill/>
                      <a:miter lim="800000"/>
                      <a:headEnd/>
                      <a:tailEnd/>
                    </a:ln>
                  </pic:spPr>
                </pic:pic>
              </a:graphicData>
            </a:graphic>
          </wp:inline>
        </w:drawing>
      </w: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hint="eastAsia"/>
          <w:szCs w:val="24"/>
        </w:rPr>
      </w:pPr>
    </w:p>
    <w:p w:rsidR="005B6BB8" w:rsidRPr="005B6BB8" w:rsidRDefault="005B6BB8" w:rsidP="005B6BB8">
      <w:pPr>
        <w:spacing w:line="240" w:lineRule="auto"/>
        <w:ind w:firstLineChars="0" w:firstLine="0"/>
        <w:jc w:val="center"/>
        <w:rPr>
          <w:rFonts w:ascii="宋体" w:hAnsi="宋体"/>
          <w:szCs w:val="24"/>
        </w:rPr>
      </w:pPr>
      <w:r w:rsidRPr="005B6BB8">
        <w:rPr>
          <w:rFonts w:ascii="宋体" w:hAnsi="宋体" w:hint="eastAsia"/>
          <w:szCs w:val="24"/>
        </w:rPr>
        <w:t xml:space="preserve">表3.6 </w:t>
      </w:r>
      <w:r w:rsidRPr="005B6BB8">
        <w:rPr>
          <w:rFonts w:ascii="宋体" w:hAnsi="宋体"/>
          <w:szCs w:val="24"/>
        </w:rPr>
        <w:t>qichexinxi</w:t>
      </w:r>
    </w:p>
    <w:p w:rsidR="005B6BB8" w:rsidRPr="005B6BB8" w:rsidRDefault="005B6BB8" w:rsidP="005B6BB8">
      <w:pPr>
        <w:spacing w:line="240" w:lineRule="auto"/>
        <w:ind w:firstLineChars="0" w:firstLine="0"/>
        <w:jc w:val="left"/>
        <w:rPr>
          <w:rFonts w:ascii="宋体" w:hAnsi="宋体"/>
          <w:szCs w:val="24"/>
        </w:rPr>
      </w:pPr>
      <w:r w:rsidRPr="005B6BB8">
        <w:rPr>
          <w:rFonts w:ascii="宋体" w:hAnsi="宋体"/>
          <w:noProof/>
          <w:szCs w:val="24"/>
        </w:rPr>
        <w:drawing>
          <wp:inline distT="0" distB="0" distL="0" distR="0">
            <wp:extent cx="5562600" cy="2962275"/>
            <wp:effectExtent l="1905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5" cstate="print"/>
                    <a:srcRect/>
                    <a:stretch>
                      <a:fillRect/>
                    </a:stretch>
                  </pic:blipFill>
                  <pic:spPr bwMode="auto">
                    <a:xfrm>
                      <a:off x="0" y="0"/>
                      <a:ext cx="5562600" cy="2962275"/>
                    </a:xfrm>
                    <a:prstGeom prst="rect">
                      <a:avLst/>
                    </a:prstGeom>
                    <a:noFill/>
                    <a:ln w="9525">
                      <a:noFill/>
                      <a:miter lim="800000"/>
                      <a:headEnd/>
                      <a:tailEnd/>
                    </a:ln>
                  </pic:spPr>
                </pic:pic>
              </a:graphicData>
            </a:graphic>
          </wp:inline>
        </w:drawing>
      </w:r>
    </w:p>
    <w:p w:rsidR="005B6BB8" w:rsidRPr="005B6BB8" w:rsidRDefault="005B6BB8" w:rsidP="005B6BB8">
      <w:pPr>
        <w:spacing w:line="240" w:lineRule="auto"/>
        <w:ind w:firstLineChars="0" w:firstLine="0"/>
        <w:jc w:val="center"/>
        <w:rPr>
          <w:rFonts w:ascii="宋体" w:hAnsi="宋体"/>
          <w:szCs w:val="24"/>
        </w:rPr>
      </w:pPr>
      <w:r w:rsidRPr="005B6BB8">
        <w:rPr>
          <w:rFonts w:ascii="宋体" w:hAnsi="宋体" w:hint="eastAsia"/>
          <w:szCs w:val="24"/>
        </w:rPr>
        <w:t xml:space="preserve">表3.7 </w:t>
      </w:r>
      <w:r w:rsidRPr="005B6BB8">
        <w:rPr>
          <w:rFonts w:ascii="宋体" w:hAnsi="宋体"/>
          <w:szCs w:val="24"/>
        </w:rPr>
        <w:t>qicheyanse</w:t>
      </w:r>
    </w:p>
    <w:p w:rsidR="005B6BB8" w:rsidRPr="005B6BB8" w:rsidRDefault="005B6BB8" w:rsidP="005B6BB8">
      <w:pPr>
        <w:spacing w:line="240" w:lineRule="auto"/>
        <w:ind w:firstLineChars="0" w:firstLine="0"/>
        <w:jc w:val="left"/>
        <w:rPr>
          <w:rFonts w:ascii="宋体" w:hAnsi="宋体"/>
          <w:szCs w:val="24"/>
        </w:rPr>
      </w:pPr>
      <w:r w:rsidRPr="005B6BB8">
        <w:rPr>
          <w:rFonts w:ascii="宋体" w:hAnsi="宋体"/>
          <w:noProof/>
          <w:szCs w:val="24"/>
        </w:rPr>
        <w:drawing>
          <wp:inline distT="0" distB="0" distL="0" distR="0">
            <wp:extent cx="5495925" cy="962025"/>
            <wp:effectExtent l="19050" t="0" r="952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6" cstate="print"/>
                    <a:srcRect/>
                    <a:stretch>
                      <a:fillRect/>
                    </a:stretch>
                  </pic:blipFill>
                  <pic:spPr bwMode="auto">
                    <a:xfrm>
                      <a:off x="0" y="0"/>
                      <a:ext cx="5495925" cy="962025"/>
                    </a:xfrm>
                    <a:prstGeom prst="rect">
                      <a:avLst/>
                    </a:prstGeom>
                    <a:noFill/>
                    <a:ln w="9525">
                      <a:noFill/>
                      <a:miter lim="800000"/>
                      <a:headEnd/>
                      <a:tailEnd/>
                    </a:ln>
                  </pic:spPr>
                </pic:pic>
              </a:graphicData>
            </a:graphic>
          </wp:inline>
        </w:drawing>
      </w:r>
    </w:p>
    <w:p w:rsidR="005B6BB8" w:rsidRPr="005B6BB8" w:rsidRDefault="005B6BB8" w:rsidP="005B6BB8">
      <w:pPr>
        <w:spacing w:line="240" w:lineRule="auto"/>
        <w:ind w:firstLineChars="0" w:firstLine="0"/>
        <w:jc w:val="center"/>
        <w:rPr>
          <w:rFonts w:ascii="宋体" w:hAnsi="宋体"/>
          <w:szCs w:val="24"/>
        </w:rPr>
      </w:pPr>
      <w:r w:rsidRPr="005B6BB8">
        <w:rPr>
          <w:rFonts w:ascii="宋体" w:hAnsi="宋体" w:hint="eastAsia"/>
          <w:szCs w:val="24"/>
        </w:rPr>
        <w:t xml:space="preserve">表3.8 </w:t>
      </w:r>
      <w:r w:rsidRPr="005B6BB8">
        <w:rPr>
          <w:rFonts w:ascii="宋体" w:hAnsi="宋体"/>
          <w:szCs w:val="24"/>
        </w:rPr>
        <w:t>storeup</w:t>
      </w:r>
    </w:p>
    <w:p w:rsidR="005B6BB8" w:rsidRPr="001840B0" w:rsidRDefault="005B6BB8" w:rsidP="005B6BB8">
      <w:pPr>
        <w:spacing w:line="240" w:lineRule="auto"/>
        <w:ind w:firstLineChars="0" w:firstLine="0"/>
        <w:jc w:val="left"/>
        <w:rPr>
          <w:rFonts w:ascii="宋体" w:hAnsi="宋体"/>
          <w:sz w:val="18"/>
        </w:rPr>
      </w:pPr>
      <w:r>
        <w:rPr>
          <w:rFonts w:ascii="宋体" w:hAnsi="宋体"/>
          <w:noProof/>
          <w:sz w:val="18"/>
        </w:rPr>
        <w:drawing>
          <wp:inline distT="0" distB="0" distL="0" distR="0">
            <wp:extent cx="5553075" cy="1752600"/>
            <wp:effectExtent l="1905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7" cstate="print"/>
                    <a:srcRect/>
                    <a:stretch>
                      <a:fillRect/>
                    </a:stretch>
                  </pic:blipFill>
                  <pic:spPr bwMode="auto">
                    <a:xfrm>
                      <a:off x="0" y="0"/>
                      <a:ext cx="5553075" cy="1752600"/>
                    </a:xfrm>
                    <a:prstGeom prst="rect">
                      <a:avLst/>
                    </a:prstGeom>
                    <a:noFill/>
                    <a:ln w="9525">
                      <a:noFill/>
                      <a:miter lim="800000"/>
                      <a:headEnd/>
                      <a:tailEnd/>
                    </a:ln>
                  </pic:spPr>
                </pic:pic>
              </a:graphicData>
            </a:graphic>
          </wp:inline>
        </w:drawing>
      </w:r>
    </w:p>
    <w:p w:rsidR="005B6BB8" w:rsidRPr="001840B0" w:rsidRDefault="005B6BB8" w:rsidP="005B6BB8">
      <w:pPr>
        <w:spacing w:before="20" w:after="20"/>
        <w:ind w:firstLine="360"/>
        <w:jc w:val="left"/>
        <w:rPr>
          <w:rFonts w:ascii="宋体" w:hAnsi="宋体"/>
          <w:sz w:val="18"/>
        </w:rPr>
      </w:pPr>
    </w:p>
    <w:p w:rsidR="005B6BB8" w:rsidRPr="00E52F48" w:rsidRDefault="005B6BB8" w:rsidP="00E52F48"/>
    <w:p w:rsidR="001B1EDB" w:rsidRDefault="001B1EDB" w:rsidP="001B1EDB">
      <w:pPr>
        <w:rPr>
          <w:rFonts w:hint="eastAsia"/>
        </w:rPr>
      </w:pPr>
      <w:bookmarkStart w:id="128" w:name="_Toc420410342"/>
      <w:bookmarkStart w:id="129" w:name="_Toc24605_WPSOffice_Level1"/>
    </w:p>
    <w:p w:rsidR="00C047B8" w:rsidRDefault="00C047B8" w:rsidP="001B1EDB">
      <w:pPr>
        <w:rPr>
          <w:rFonts w:hint="eastAsia"/>
        </w:rPr>
      </w:pPr>
    </w:p>
    <w:p w:rsidR="00C047B8" w:rsidRDefault="00C047B8" w:rsidP="001B1EDB">
      <w:pPr>
        <w:rPr>
          <w:rFonts w:hint="eastAsia"/>
        </w:rPr>
      </w:pPr>
    </w:p>
    <w:p w:rsidR="00C047B8" w:rsidRDefault="00C047B8" w:rsidP="001B1EDB">
      <w:pPr>
        <w:rPr>
          <w:rFonts w:hint="eastAsia"/>
        </w:rPr>
      </w:pPr>
    </w:p>
    <w:p w:rsidR="00C047B8" w:rsidRDefault="00C047B8" w:rsidP="001B1EDB"/>
    <w:p w:rsidR="001B1EDB" w:rsidRDefault="001B1EDB" w:rsidP="001B1EDB"/>
    <w:p w:rsidR="00851B8B" w:rsidRDefault="00851B8B" w:rsidP="00853E01">
      <w:pPr>
        <w:pStyle w:val="af0"/>
        <w:spacing w:after="240"/>
      </w:pPr>
      <w:bookmarkStart w:id="130" w:name="_Toc60760210"/>
      <w:bookmarkStart w:id="131" w:name="_Toc74047194"/>
      <w:r>
        <w:rPr>
          <w:rFonts w:hint="eastAsia"/>
        </w:rPr>
        <w:lastRenderedPageBreak/>
        <w:t>第</w:t>
      </w:r>
      <w:r w:rsidR="00853E01">
        <w:rPr>
          <w:rFonts w:hint="eastAsia"/>
        </w:rPr>
        <w:t>4</w:t>
      </w:r>
      <w:r>
        <w:rPr>
          <w:rFonts w:hint="eastAsia"/>
        </w:rPr>
        <w:t>章</w:t>
      </w:r>
      <w:r>
        <w:rPr>
          <w:rFonts w:hint="eastAsia"/>
        </w:rPr>
        <w:t xml:space="preserve">  </w:t>
      </w:r>
      <w:r>
        <w:rPr>
          <w:rFonts w:hint="eastAsia"/>
        </w:rPr>
        <w:t>系统详细实现</w:t>
      </w:r>
      <w:bookmarkEnd w:id="2"/>
      <w:bookmarkEnd w:id="3"/>
      <w:bookmarkEnd w:id="4"/>
      <w:bookmarkEnd w:id="128"/>
      <w:bookmarkEnd w:id="129"/>
      <w:bookmarkEnd w:id="130"/>
      <w:bookmarkEnd w:id="131"/>
    </w:p>
    <w:p w:rsidR="00851B8B" w:rsidRDefault="00853E01">
      <w:pPr>
        <w:pStyle w:val="25"/>
        <w:spacing w:before="120" w:after="120"/>
        <w:rPr>
          <w:sz w:val="28"/>
          <w:szCs w:val="28"/>
        </w:rPr>
      </w:pPr>
      <w:bookmarkStart w:id="132" w:name="_Toc420410343"/>
      <w:bookmarkStart w:id="133" w:name="_Toc10166_WPSOffice_Level2"/>
      <w:bookmarkStart w:id="134" w:name="_Toc60760211"/>
      <w:bookmarkStart w:id="135" w:name="_Toc294011610"/>
      <w:bookmarkStart w:id="136" w:name="_Toc74047195"/>
      <w:r>
        <w:rPr>
          <w:rFonts w:hint="eastAsia"/>
          <w:sz w:val="28"/>
          <w:szCs w:val="28"/>
        </w:rPr>
        <w:t>4.1</w:t>
      </w:r>
      <w:r>
        <w:rPr>
          <w:rFonts w:hint="eastAsia"/>
          <w:sz w:val="28"/>
          <w:szCs w:val="28"/>
        </w:rPr>
        <w:t>系统登录功能</w:t>
      </w:r>
      <w:r w:rsidR="00851B8B">
        <w:rPr>
          <w:rFonts w:hint="eastAsia"/>
          <w:sz w:val="28"/>
          <w:szCs w:val="28"/>
        </w:rPr>
        <w:t>界面</w:t>
      </w:r>
      <w:bookmarkEnd w:id="132"/>
      <w:bookmarkEnd w:id="133"/>
      <w:r>
        <w:rPr>
          <w:rFonts w:hint="eastAsia"/>
          <w:sz w:val="28"/>
          <w:szCs w:val="28"/>
        </w:rPr>
        <w:t>实现</w:t>
      </w:r>
      <w:bookmarkEnd w:id="134"/>
      <w:bookmarkEnd w:id="136"/>
    </w:p>
    <w:p w:rsidR="00853E01" w:rsidRPr="00853E01" w:rsidRDefault="00853E01" w:rsidP="00853E01">
      <w:r>
        <w:rPr>
          <w:rFonts w:hint="eastAsia"/>
        </w:rPr>
        <w:t>用户想要使用本系统必须通过登录界面，登录界面属于身份权限的验证。用户按照要求输入账号和密码</w:t>
      </w:r>
      <w:r w:rsidR="00633230">
        <w:rPr>
          <w:rFonts w:hint="eastAsia"/>
        </w:rPr>
        <w:t>，如果两项信息验证正确就可以进入操作界面。如果两</w:t>
      </w:r>
      <w:r>
        <w:rPr>
          <w:rFonts w:hint="eastAsia"/>
        </w:rPr>
        <w:t>项信息验证错误就会提示登录失败的信息。系统登录的流程如下图</w:t>
      </w:r>
      <w:r>
        <w:rPr>
          <w:rFonts w:hint="eastAsia"/>
        </w:rPr>
        <w:t>4.1</w:t>
      </w:r>
      <w:r>
        <w:rPr>
          <w:rFonts w:hint="eastAsia"/>
        </w:rPr>
        <w:t>所示：</w:t>
      </w:r>
    </w:p>
    <w:bookmarkEnd w:id="135"/>
    <w:p w:rsidR="00851B8B" w:rsidRDefault="003B2603">
      <w:pPr>
        <w:tabs>
          <w:tab w:val="left" w:pos="1125"/>
        </w:tabs>
        <w:jc w:val="center"/>
        <w:rPr>
          <w:rFonts w:ascii="宋体" w:hAnsi="宋体"/>
        </w:rPr>
      </w:pPr>
      <w:r>
        <w:object w:dxaOrig="3923" w:dyaOrig="7719">
          <v:shape id="对象 6" o:spid="_x0000_i1026" type="#_x0000_t75" style="width:201.75pt;height:318pt;mso-position-horizontal-relative:page;mso-position-vertical-relative:page" o:ole="">
            <v:fill o:detectmouseclick="t"/>
            <v:imagedata r:id="rId48" o:title=""/>
          </v:shape>
          <o:OLEObject Type="Embed" ProgID="Visio.Drawing.11" ShapeID="对象 6" DrawAspect="Content" ObjectID="_1684660183" r:id="rId49"/>
        </w:object>
      </w:r>
    </w:p>
    <w:p w:rsidR="00853E01" w:rsidRDefault="00851B8B">
      <w:pPr>
        <w:tabs>
          <w:tab w:val="left" w:pos="1125"/>
        </w:tabs>
        <w:ind w:firstLine="420"/>
        <w:jc w:val="center"/>
        <w:rPr>
          <w:rFonts w:ascii="宋体" w:hAnsi="宋体"/>
          <w:sz w:val="21"/>
          <w:szCs w:val="21"/>
        </w:rPr>
      </w:pPr>
      <w:r>
        <w:rPr>
          <w:rFonts w:ascii="宋体" w:hAnsi="宋体" w:hint="eastAsia"/>
          <w:sz w:val="21"/>
          <w:szCs w:val="21"/>
        </w:rPr>
        <w:t>图4</w:t>
      </w:r>
      <w:r w:rsidR="00853E01">
        <w:rPr>
          <w:rFonts w:ascii="宋体" w:hAnsi="宋体" w:hint="eastAsia"/>
          <w:sz w:val="21"/>
          <w:szCs w:val="21"/>
        </w:rPr>
        <w:t>.1系统登录功能</w:t>
      </w:r>
      <w:r>
        <w:rPr>
          <w:rFonts w:ascii="宋体" w:hAnsi="宋体" w:hint="eastAsia"/>
          <w:sz w:val="21"/>
          <w:szCs w:val="21"/>
        </w:rPr>
        <w:t>流程图</w:t>
      </w:r>
    </w:p>
    <w:p w:rsidR="00851B8B" w:rsidRPr="00853E01" w:rsidRDefault="00853E01" w:rsidP="00853E01">
      <w:r>
        <w:tab/>
      </w:r>
      <w:r>
        <w:rPr>
          <w:rFonts w:hint="eastAsia"/>
        </w:rPr>
        <w:t>系统登录功能的界面实现如下图</w:t>
      </w:r>
      <w:r>
        <w:rPr>
          <w:rFonts w:hint="eastAsia"/>
        </w:rPr>
        <w:t>4.2</w:t>
      </w:r>
      <w:r>
        <w:rPr>
          <w:rFonts w:hint="eastAsia"/>
        </w:rPr>
        <w:t>所示：</w:t>
      </w:r>
    </w:p>
    <w:p w:rsidR="00851B8B" w:rsidRDefault="00C047B8" w:rsidP="00B67781">
      <w:pPr>
        <w:ind w:firstLineChars="0" w:firstLine="0"/>
        <w:jc w:val="center"/>
      </w:pPr>
      <w:r>
        <w:rPr>
          <w:noProof/>
        </w:rPr>
        <w:lastRenderedPageBreak/>
        <w:drawing>
          <wp:inline distT="0" distB="0" distL="0" distR="0">
            <wp:extent cx="2609850" cy="5534025"/>
            <wp:effectExtent l="1905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0" cstate="print"/>
                    <a:srcRect/>
                    <a:stretch>
                      <a:fillRect/>
                    </a:stretch>
                  </pic:blipFill>
                  <pic:spPr bwMode="auto">
                    <a:xfrm>
                      <a:off x="0" y="0"/>
                      <a:ext cx="2609850" cy="5534025"/>
                    </a:xfrm>
                    <a:prstGeom prst="rect">
                      <a:avLst/>
                    </a:prstGeom>
                    <a:noFill/>
                    <a:ln w="9525">
                      <a:noFill/>
                      <a:miter lim="800000"/>
                      <a:headEnd/>
                      <a:tailEnd/>
                    </a:ln>
                  </pic:spPr>
                </pic:pic>
              </a:graphicData>
            </a:graphic>
          </wp:inline>
        </w:drawing>
      </w:r>
    </w:p>
    <w:p w:rsidR="00851B8B" w:rsidRDefault="00851B8B">
      <w:pPr>
        <w:ind w:firstLine="420"/>
        <w:jc w:val="center"/>
        <w:rPr>
          <w:rFonts w:ascii="宋体" w:hAnsi="宋体"/>
          <w:kern w:val="0"/>
          <w:sz w:val="21"/>
          <w:szCs w:val="21"/>
        </w:rPr>
      </w:pPr>
      <w:r>
        <w:rPr>
          <w:rFonts w:ascii="宋体" w:hAnsi="宋体" w:hint="eastAsia"/>
          <w:kern w:val="0"/>
          <w:sz w:val="21"/>
          <w:szCs w:val="21"/>
        </w:rPr>
        <w:t>图4</w:t>
      </w:r>
      <w:r w:rsidR="00853E01">
        <w:rPr>
          <w:rFonts w:ascii="宋体" w:hAnsi="宋体" w:hint="eastAsia"/>
          <w:kern w:val="0"/>
          <w:sz w:val="21"/>
          <w:szCs w:val="21"/>
        </w:rPr>
        <w:t>.2</w:t>
      </w:r>
      <w:r>
        <w:rPr>
          <w:rFonts w:ascii="宋体" w:hAnsi="宋体"/>
          <w:kern w:val="0"/>
          <w:sz w:val="21"/>
          <w:szCs w:val="21"/>
        </w:rPr>
        <w:t xml:space="preserve"> </w:t>
      </w:r>
      <w:r w:rsidR="00853E01">
        <w:rPr>
          <w:rFonts w:ascii="宋体" w:hAnsi="宋体" w:hint="eastAsia"/>
          <w:kern w:val="0"/>
          <w:sz w:val="21"/>
          <w:szCs w:val="21"/>
        </w:rPr>
        <w:t>用户登录功能的实现界面</w:t>
      </w:r>
    </w:p>
    <w:p w:rsidR="00633230" w:rsidRDefault="00853E01" w:rsidP="00853E01">
      <w:pPr>
        <w:pStyle w:val="25"/>
        <w:spacing w:before="120" w:after="120"/>
        <w:rPr>
          <w:kern w:val="0"/>
        </w:rPr>
      </w:pPr>
      <w:bookmarkStart w:id="137" w:name="_Toc60760212"/>
      <w:bookmarkStart w:id="138" w:name="_Toc74047196"/>
      <w:r>
        <w:rPr>
          <w:rFonts w:hint="eastAsia"/>
          <w:kern w:val="0"/>
        </w:rPr>
        <w:t>4.2</w:t>
      </w:r>
      <w:r>
        <w:rPr>
          <w:rFonts w:hint="eastAsia"/>
          <w:kern w:val="0"/>
        </w:rPr>
        <w:t>用户身份的操作界面实现</w:t>
      </w:r>
      <w:bookmarkEnd w:id="137"/>
      <w:bookmarkEnd w:id="138"/>
    </w:p>
    <w:p w:rsidR="00633230" w:rsidRPr="00633230" w:rsidRDefault="00633230" w:rsidP="00741FAC">
      <w:pPr>
        <w:pStyle w:val="32"/>
        <w:spacing w:before="120" w:after="120"/>
        <w:rPr>
          <w:kern w:val="0"/>
        </w:rPr>
      </w:pPr>
      <w:bookmarkStart w:id="139" w:name="_Toc74047197"/>
      <w:r>
        <w:rPr>
          <w:rFonts w:hint="eastAsia"/>
          <w:kern w:val="0"/>
        </w:rPr>
        <w:t>4.2.1首页界面的设计实现</w:t>
      </w:r>
      <w:bookmarkEnd w:id="139"/>
    </w:p>
    <w:p w:rsidR="00853E01" w:rsidRDefault="00853E01" w:rsidP="00853E01">
      <w:pPr>
        <w:rPr>
          <w:kern w:val="0"/>
        </w:rPr>
      </w:pPr>
      <w:r>
        <w:rPr>
          <w:rFonts w:hint="eastAsia"/>
          <w:kern w:val="0"/>
        </w:rPr>
        <w:t>用户在登录界面通过验证后可以进入到此界面，</w:t>
      </w:r>
      <w:r w:rsidR="00633230">
        <w:rPr>
          <w:rFonts w:hint="eastAsia"/>
          <w:kern w:val="0"/>
        </w:rPr>
        <w:t>没有注册的用户</w:t>
      </w:r>
      <w:r w:rsidR="00B67781">
        <w:rPr>
          <w:rFonts w:hint="eastAsia"/>
          <w:kern w:val="0"/>
        </w:rPr>
        <w:t>需要先进行注册</w:t>
      </w:r>
      <w:r w:rsidR="00633230">
        <w:rPr>
          <w:rFonts w:hint="eastAsia"/>
          <w:kern w:val="0"/>
        </w:rPr>
        <w:t>。本界面里可以看到</w:t>
      </w:r>
      <w:r w:rsidR="00E11537">
        <w:rPr>
          <w:rFonts w:hint="eastAsia"/>
          <w:kern w:val="0"/>
        </w:rPr>
        <w:t>汽车信息</w:t>
      </w:r>
      <w:r w:rsidR="00633230">
        <w:rPr>
          <w:rFonts w:hint="eastAsia"/>
          <w:kern w:val="0"/>
        </w:rPr>
        <w:t>以及所有的功能按钮。首页</w:t>
      </w:r>
      <w:r w:rsidR="00113C22">
        <w:rPr>
          <w:rFonts w:hint="eastAsia"/>
          <w:kern w:val="0"/>
        </w:rPr>
        <w:t>的操作界面如下图</w:t>
      </w:r>
      <w:r w:rsidR="00113C22">
        <w:rPr>
          <w:rFonts w:hint="eastAsia"/>
          <w:kern w:val="0"/>
        </w:rPr>
        <w:t>4.3</w:t>
      </w:r>
      <w:r w:rsidR="00113C22">
        <w:rPr>
          <w:rFonts w:hint="eastAsia"/>
          <w:kern w:val="0"/>
        </w:rPr>
        <w:t>所示：</w:t>
      </w:r>
    </w:p>
    <w:p w:rsidR="00851B8B" w:rsidRDefault="00C047B8">
      <w:pPr>
        <w:tabs>
          <w:tab w:val="left" w:pos="1125"/>
        </w:tabs>
        <w:ind w:firstLineChars="0" w:firstLine="0"/>
        <w:jc w:val="center"/>
        <w:rPr>
          <w:rFonts w:ascii="宋体" w:hAnsi="宋体"/>
          <w:sz w:val="21"/>
          <w:szCs w:val="21"/>
        </w:rPr>
      </w:pPr>
      <w:r>
        <w:rPr>
          <w:rFonts w:ascii="宋体" w:hAnsi="宋体"/>
          <w:noProof/>
          <w:sz w:val="21"/>
          <w:szCs w:val="21"/>
        </w:rPr>
        <w:lastRenderedPageBreak/>
        <w:drawing>
          <wp:inline distT="0" distB="0" distL="0" distR="0">
            <wp:extent cx="2609850" cy="5657850"/>
            <wp:effectExtent l="1905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cstate="print"/>
                    <a:srcRect/>
                    <a:stretch>
                      <a:fillRect/>
                    </a:stretch>
                  </pic:blipFill>
                  <pic:spPr bwMode="auto">
                    <a:xfrm>
                      <a:off x="0" y="0"/>
                      <a:ext cx="2609850" cy="5657850"/>
                    </a:xfrm>
                    <a:prstGeom prst="rect">
                      <a:avLst/>
                    </a:prstGeom>
                    <a:noFill/>
                    <a:ln w="9525">
                      <a:noFill/>
                      <a:miter lim="800000"/>
                      <a:headEnd/>
                      <a:tailEnd/>
                    </a:ln>
                  </pic:spPr>
                </pic:pic>
              </a:graphicData>
            </a:graphic>
          </wp:inline>
        </w:drawing>
      </w:r>
    </w:p>
    <w:p w:rsidR="00851B8B" w:rsidRDefault="00851B8B" w:rsidP="00113C22">
      <w:pPr>
        <w:tabs>
          <w:tab w:val="left" w:pos="1125"/>
        </w:tabs>
        <w:ind w:firstLineChars="1328" w:firstLine="2789"/>
        <w:rPr>
          <w:rFonts w:ascii="宋体" w:hAnsi="宋体"/>
          <w:sz w:val="21"/>
          <w:szCs w:val="21"/>
        </w:rPr>
      </w:pPr>
      <w:r>
        <w:rPr>
          <w:rFonts w:ascii="宋体" w:hAnsi="宋体" w:hint="eastAsia"/>
          <w:sz w:val="21"/>
          <w:szCs w:val="21"/>
        </w:rPr>
        <w:t>图</w:t>
      </w:r>
      <w:r w:rsidR="00113C22">
        <w:rPr>
          <w:rFonts w:ascii="宋体" w:hAnsi="宋体" w:hint="eastAsia"/>
          <w:sz w:val="21"/>
          <w:szCs w:val="21"/>
        </w:rPr>
        <w:t>4.</w:t>
      </w:r>
      <w:r>
        <w:rPr>
          <w:rFonts w:ascii="宋体" w:hAnsi="宋体" w:hint="eastAsia"/>
          <w:sz w:val="21"/>
          <w:szCs w:val="21"/>
        </w:rPr>
        <w:t xml:space="preserve">3 </w:t>
      </w:r>
      <w:r w:rsidR="00633230">
        <w:rPr>
          <w:rFonts w:ascii="宋体" w:hAnsi="宋体" w:hint="eastAsia"/>
          <w:sz w:val="21"/>
          <w:szCs w:val="21"/>
        </w:rPr>
        <w:t>首页</w:t>
      </w:r>
      <w:r w:rsidR="00113C22">
        <w:rPr>
          <w:rFonts w:ascii="宋体" w:hAnsi="宋体" w:hint="eastAsia"/>
          <w:sz w:val="21"/>
          <w:szCs w:val="21"/>
        </w:rPr>
        <w:t>的操作界面实现效果</w:t>
      </w:r>
    </w:p>
    <w:p w:rsidR="00633230" w:rsidRDefault="00633230" w:rsidP="00633230">
      <w:pPr>
        <w:pStyle w:val="31"/>
        <w:ind w:firstLineChars="0" w:firstLine="0"/>
      </w:pPr>
      <w:bookmarkStart w:id="140" w:name="_Toc74047198"/>
      <w:r>
        <w:rPr>
          <w:rFonts w:hint="eastAsia"/>
        </w:rPr>
        <w:t>4.2.2</w:t>
      </w:r>
      <w:r w:rsidR="00C047B8">
        <w:rPr>
          <w:rFonts w:hint="eastAsia"/>
        </w:rPr>
        <w:t>公告信息</w:t>
      </w:r>
      <w:r>
        <w:rPr>
          <w:rFonts w:hint="eastAsia"/>
        </w:rPr>
        <w:t>功能的设计实现</w:t>
      </w:r>
      <w:bookmarkEnd w:id="140"/>
    </w:p>
    <w:p w:rsidR="00633230" w:rsidRPr="00633230" w:rsidRDefault="00633230" w:rsidP="00633230">
      <w:r>
        <w:rPr>
          <w:rFonts w:hint="eastAsia"/>
        </w:rPr>
        <w:t>在首页里可以看到所有的</w:t>
      </w:r>
      <w:r w:rsidR="00C047B8">
        <w:rPr>
          <w:rFonts w:hint="eastAsia"/>
        </w:rPr>
        <w:t>公告</w:t>
      </w:r>
      <w:r w:rsidR="00290C55">
        <w:rPr>
          <w:rFonts w:hint="eastAsia"/>
        </w:rPr>
        <w:t>信息</w:t>
      </w:r>
      <w:r>
        <w:rPr>
          <w:rFonts w:hint="eastAsia"/>
        </w:rPr>
        <w:t>，可以查询到</w:t>
      </w:r>
      <w:r w:rsidR="00075434">
        <w:rPr>
          <w:rFonts w:hint="eastAsia"/>
        </w:rPr>
        <w:t>信息</w:t>
      </w:r>
      <w:r>
        <w:rPr>
          <w:rFonts w:hint="eastAsia"/>
        </w:rPr>
        <w:t>的发布时间和标题。</w:t>
      </w:r>
      <w:r w:rsidR="00C047B8">
        <w:rPr>
          <w:rFonts w:hint="eastAsia"/>
        </w:rPr>
        <w:t>公告信息</w:t>
      </w:r>
      <w:r>
        <w:rPr>
          <w:rFonts w:hint="eastAsia"/>
        </w:rPr>
        <w:t>的实现界面如下图</w:t>
      </w:r>
      <w:r>
        <w:rPr>
          <w:rFonts w:hint="eastAsia"/>
        </w:rPr>
        <w:t>4.4</w:t>
      </w:r>
      <w:r>
        <w:rPr>
          <w:rFonts w:hint="eastAsia"/>
        </w:rPr>
        <w:t>所示：</w:t>
      </w:r>
    </w:p>
    <w:p w:rsidR="00633230" w:rsidRDefault="00C047B8" w:rsidP="00B67781">
      <w:pPr>
        <w:ind w:firstLineChars="0" w:firstLine="0"/>
        <w:jc w:val="center"/>
      </w:pPr>
      <w:r>
        <w:rPr>
          <w:noProof/>
        </w:rPr>
        <w:drawing>
          <wp:inline distT="0" distB="0" distL="0" distR="0">
            <wp:extent cx="2705100" cy="1638300"/>
            <wp:effectExtent l="1905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2" cstate="print"/>
                    <a:srcRect/>
                    <a:stretch>
                      <a:fillRect/>
                    </a:stretch>
                  </pic:blipFill>
                  <pic:spPr bwMode="auto">
                    <a:xfrm>
                      <a:off x="0" y="0"/>
                      <a:ext cx="2705100" cy="1638300"/>
                    </a:xfrm>
                    <a:prstGeom prst="rect">
                      <a:avLst/>
                    </a:prstGeom>
                    <a:noFill/>
                    <a:ln w="9525">
                      <a:noFill/>
                      <a:miter lim="800000"/>
                      <a:headEnd/>
                      <a:tailEnd/>
                    </a:ln>
                  </pic:spPr>
                </pic:pic>
              </a:graphicData>
            </a:graphic>
          </wp:inline>
        </w:drawing>
      </w:r>
    </w:p>
    <w:p w:rsidR="00633230" w:rsidRDefault="00633230" w:rsidP="00633230">
      <w:pPr>
        <w:ind w:firstLineChars="0" w:firstLine="0"/>
        <w:jc w:val="center"/>
        <w:rPr>
          <w:sz w:val="21"/>
          <w:szCs w:val="21"/>
        </w:rPr>
      </w:pPr>
      <w:r w:rsidRPr="00633230">
        <w:rPr>
          <w:rFonts w:hint="eastAsia"/>
          <w:sz w:val="21"/>
          <w:szCs w:val="21"/>
        </w:rPr>
        <w:lastRenderedPageBreak/>
        <w:t>图</w:t>
      </w:r>
      <w:r w:rsidRPr="00633230">
        <w:rPr>
          <w:rFonts w:hint="eastAsia"/>
          <w:sz w:val="21"/>
          <w:szCs w:val="21"/>
        </w:rPr>
        <w:t>4.4</w:t>
      </w:r>
      <w:r w:rsidR="00C047B8">
        <w:rPr>
          <w:rFonts w:hint="eastAsia"/>
          <w:sz w:val="21"/>
          <w:szCs w:val="21"/>
        </w:rPr>
        <w:t>公告信息</w:t>
      </w:r>
      <w:r w:rsidRPr="00633230">
        <w:rPr>
          <w:rFonts w:hint="eastAsia"/>
          <w:sz w:val="21"/>
          <w:szCs w:val="21"/>
        </w:rPr>
        <w:t>的实现界面</w:t>
      </w:r>
    </w:p>
    <w:p w:rsidR="00633230" w:rsidRDefault="00633230" w:rsidP="00633230">
      <w:pPr>
        <w:pStyle w:val="32"/>
        <w:spacing w:before="120" w:after="120"/>
      </w:pPr>
      <w:bookmarkStart w:id="141" w:name="_Toc74047199"/>
      <w:r>
        <w:rPr>
          <w:rFonts w:hint="eastAsia"/>
        </w:rPr>
        <w:t>4.2.3</w:t>
      </w:r>
      <w:r w:rsidR="00C047B8">
        <w:rPr>
          <w:rFonts w:hint="eastAsia"/>
        </w:rPr>
        <w:t>汽车品牌</w:t>
      </w:r>
      <w:r>
        <w:rPr>
          <w:rFonts w:hint="eastAsia"/>
        </w:rPr>
        <w:t>功能的实现界面</w:t>
      </w:r>
      <w:bookmarkEnd w:id="141"/>
    </w:p>
    <w:p w:rsidR="00633230" w:rsidRDefault="00633230" w:rsidP="00633230">
      <w:r>
        <w:rPr>
          <w:rFonts w:hint="eastAsia"/>
        </w:rPr>
        <w:t>用户可以查看到所有的</w:t>
      </w:r>
      <w:r w:rsidR="00C047B8">
        <w:rPr>
          <w:rFonts w:hint="eastAsia"/>
        </w:rPr>
        <w:t>汽车</w:t>
      </w:r>
      <w:r w:rsidR="00E11537">
        <w:rPr>
          <w:rFonts w:hint="eastAsia"/>
        </w:rPr>
        <w:t>品牌信息</w:t>
      </w:r>
      <w:r>
        <w:rPr>
          <w:rFonts w:hint="eastAsia"/>
        </w:rPr>
        <w:t>，还可以根据</w:t>
      </w:r>
      <w:r w:rsidR="00C047B8">
        <w:rPr>
          <w:rFonts w:hint="eastAsia"/>
        </w:rPr>
        <w:t>汽车的型号</w:t>
      </w:r>
      <w:r>
        <w:rPr>
          <w:rFonts w:hint="eastAsia"/>
        </w:rPr>
        <w:t>查询</w:t>
      </w:r>
      <w:r w:rsidR="00E11537">
        <w:rPr>
          <w:rFonts w:hint="eastAsia"/>
        </w:rPr>
        <w:t>汽车信息</w:t>
      </w:r>
      <w:r>
        <w:rPr>
          <w:rFonts w:hint="eastAsia"/>
        </w:rPr>
        <w:t>。</w:t>
      </w:r>
      <w:r w:rsidR="00C047B8">
        <w:rPr>
          <w:rFonts w:hint="eastAsia"/>
        </w:rPr>
        <w:t>汽车品牌</w:t>
      </w:r>
      <w:r>
        <w:rPr>
          <w:rFonts w:hint="eastAsia"/>
        </w:rPr>
        <w:t>功能的实现界面如下图</w:t>
      </w:r>
      <w:r>
        <w:rPr>
          <w:rFonts w:hint="eastAsia"/>
        </w:rPr>
        <w:t>4.5</w:t>
      </w:r>
      <w:r>
        <w:rPr>
          <w:rFonts w:hint="eastAsia"/>
        </w:rPr>
        <w:t>所示：</w:t>
      </w:r>
    </w:p>
    <w:p w:rsidR="00633230" w:rsidRDefault="00C047B8" w:rsidP="00B67781">
      <w:pPr>
        <w:pStyle w:val="32"/>
        <w:spacing w:before="120" w:after="120"/>
        <w:jc w:val="center"/>
      </w:pPr>
      <w:r>
        <w:rPr>
          <w:noProof/>
        </w:rPr>
        <w:drawing>
          <wp:inline distT="0" distB="0" distL="0" distR="0">
            <wp:extent cx="2781300" cy="4514850"/>
            <wp:effectExtent l="1905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3" cstate="print"/>
                    <a:srcRect/>
                    <a:stretch>
                      <a:fillRect/>
                    </a:stretch>
                  </pic:blipFill>
                  <pic:spPr bwMode="auto">
                    <a:xfrm>
                      <a:off x="0" y="0"/>
                      <a:ext cx="2781300" cy="4514850"/>
                    </a:xfrm>
                    <a:prstGeom prst="rect">
                      <a:avLst/>
                    </a:prstGeom>
                    <a:noFill/>
                    <a:ln w="9525">
                      <a:noFill/>
                      <a:miter lim="800000"/>
                      <a:headEnd/>
                      <a:tailEnd/>
                    </a:ln>
                  </pic:spPr>
                </pic:pic>
              </a:graphicData>
            </a:graphic>
          </wp:inline>
        </w:drawing>
      </w:r>
    </w:p>
    <w:p w:rsid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4.5</w:t>
      </w:r>
      <w:r w:rsidR="00C047B8">
        <w:rPr>
          <w:rFonts w:hint="eastAsia"/>
          <w:sz w:val="21"/>
          <w:szCs w:val="21"/>
        </w:rPr>
        <w:t>汽车品牌</w:t>
      </w:r>
      <w:r w:rsidRPr="00633230">
        <w:rPr>
          <w:rFonts w:hint="eastAsia"/>
          <w:sz w:val="21"/>
          <w:szCs w:val="21"/>
        </w:rPr>
        <w:t>功能的实现界面</w:t>
      </w:r>
    </w:p>
    <w:p w:rsidR="00633230" w:rsidRDefault="00633230" w:rsidP="00633230">
      <w:pPr>
        <w:pStyle w:val="32"/>
        <w:spacing w:before="120" w:after="120"/>
      </w:pPr>
      <w:bookmarkStart w:id="142" w:name="_Toc74047200"/>
      <w:r>
        <w:rPr>
          <w:rFonts w:hint="eastAsia"/>
        </w:rPr>
        <w:t>4.2.4</w:t>
      </w:r>
      <w:r w:rsidR="00075434">
        <w:rPr>
          <w:rFonts w:hint="eastAsia"/>
        </w:rPr>
        <w:t>评论</w:t>
      </w:r>
      <w:r>
        <w:rPr>
          <w:rFonts w:hint="eastAsia"/>
        </w:rPr>
        <w:t>功能的界面实现</w:t>
      </w:r>
      <w:bookmarkEnd w:id="142"/>
    </w:p>
    <w:p w:rsidR="00633230" w:rsidRDefault="00633230" w:rsidP="00633230">
      <w:r>
        <w:rPr>
          <w:rFonts w:hint="eastAsia"/>
        </w:rPr>
        <w:t>用户可以实现</w:t>
      </w:r>
      <w:r w:rsidR="00B67781">
        <w:rPr>
          <w:rFonts w:hint="eastAsia"/>
        </w:rPr>
        <w:t>发布</w:t>
      </w:r>
      <w:r w:rsidR="00075434">
        <w:rPr>
          <w:rFonts w:hint="eastAsia"/>
        </w:rPr>
        <w:t>评论</w:t>
      </w:r>
      <w:r w:rsidR="00B67781">
        <w:rPr>
          <w:rFonts w:hint="eastAsia"/>
        </w:rPr>
        <w:t>和管理</w:t>
      </w:r>
      <w:r w:rsidR="00075434">
        <w:rPr>
          <w:rFonts w:hint="eastAsia"/>
        </w:rPr>
        <w:t>评论</w:t>
      </w:r>
      <w:r w:rsidR="00B67781">
        <w:rPr>
          <w:rFonts w:hint="eastAsia"/>
        </w:rPr>
        <w:t>的功能</w:t>
      </w:r>
      <w:r>
        <w:rPr>
          <w:rFonts w:hint="eastAsia"/>
        </w:rPr>
        <w:t>，</w:t>
      </w:r>
      <w:r w:rsidR="00B67781">
        <w:rPr>
          <w:rFonts w:hint="eastAsia"/>
        </w:rPr>
        <w:t>在</w:t>
      </w:r>
      <w:r w:rsidR="00075434">
        <w:rPr>
          <w:rFonts w:hint="eastAsia"/>
        </w:rPr>
        <w:t>发布评论时只要填写内容就可以实现</w:t>
      </w:r>
      <w:r>
        <w:rPr>
          <w:rFonts w:hint="eastAsia"/>
        </w:rPr>
        <w:t>。</w:t>
      </w:r>
      <w:r w:rsidR="00075434">
        <w:rPr>
          <w:rFonts w:hint="eastAsia"/>
        </w:rPr>
        <w:t>评论</w:t>
      </w:r>
      <w:r>
        <w:rPr>
          <w:rFonts w:hint="eastAsia"/>
        </w:rPr>
        <w:t>功能的实现界面如下图</w:t>
      </w:r>
      <w:r>
        <w:rPr>
          <w:rFonts w:hint="eastAsia"/>
        </w:rPr>
        <w:t>4.6</w:t>
      </w:r>
      <w:r>
        <w:rPr>
          <w:rFonts w:hint="eastAsia"/>
        </w:rPr>
        <w:t>所示：</w:t>
      </w:r>
    </w:p>
    <w:p w:rsidR="00633230" w:rsidRDefault="00C047B8" w:rsidP="00B67781">
      <w:pPr>
        <w:pStyle w:val="32"/>
        <w:spacing w:before="120" w:after="120"/>
        <w:jc w:val="center"/>
      </w:pPr>
      <w:r>
        <w:rPr>
          <w:noProof/>
        </w:rPr>
        <w:lastRenderedPageBreak/>
        <w:drawing>
          <wp:inline distT="0" distB="0" distL="0" distR="0">
            <wp:extent cx="2790825" cy="1800225"/>
            <wp:effectExtent l="1905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4" cstate="print"/>
                    <a:srcRect/>
                    <a:stretch>
                      <a:fillRect/>
                    </a:stretch>
                  </pic:blipFill>
                  <pic:spPr bwMode="auto">
                    <a:xfrm>
                      <a:off x="0" y="0"/>
                      <a:ext cx="2790825" cy="1800225"/>
                    </a:xfrm>
                    <a:prstGeom prst="rect">
                      <a:avLst/>
                    </a:prstGeom>
                    <a:noFill/>
                    <a:ln w="9525">
                      <a:noFill/>
                      <a:miter lim="800000"/>
                      <a:headEnd/>
                      <a:tailEnd/>
                    </a:ln>
                  </pic:spPr>
                </pic:pic>
              </a:graphicData>
            </a:graphic>
          </wp:inline>
        </w:drawing>
      </w:r>
    </w:p>
    <w:p w:rsid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4.6</w:t>
      </w:r>
      <w:r w:rsidR="00075434">
        <w:rPr>
          <w:rFonts w:hint="eastAsia"/>
          <w:sz w:val="21"/>
          <w:szCs w:val="21"/>
        </w:rPr>
        <w:t>评论</w:t>
      </w:r>
      <w:r w:rsidRPr="00633230">
        <w:rPr>
          <w:rFonts w:hint="eastAsia"/>
          <w:sz w:val="21"/>
          <w:szCs w:val="21"/>
        </w:rPr>
        <w:t>功能的实现界面</w:t>
      </w:r>
    </w:p>
    <w:p w:rsidR="00633230" w:rsidRDefault="00633230" w:rsidP="00633230">
      <w:pPr>
        <w:pStyle w:val="32"/>
        <w:spacing w:before="120" w:after="120"/>
      </w:pPr>
      <w:bookmarkStart w:id="143" w:name="_Toc74047201"/>
      <w:r>
        <w:rPr>
          <w:rFonts w:hint="eastAsia"/>
        </w:rPr>
        <w:t>4.2.5</w:t>
      </w:r>
      <w:r w:rsidR="00B67781">
        <w:rPr>
          <w:rFonts w:hint="eastAsia"/>
        </w:rPr>
        <w:t>用户信息管理</w:t>
      </w:r>
      <w:r>
        <w:rPr>
          <w:rFonts w:hint="eastAsia"/>
        </w:rPr>
        <w:t>功能的界面实现</w:t>
      </w:r>
      <w:bookmarkEnd w:id="143"/>
    </w:p>
    <w:p w:rsidR="00633230" w:rsidRDefault="00633230" w:rsidP="00633230">
      <w:r>
        <w:rPr>
          <w:rFonts w:hint="eastAsia"/>
        </w:rPr>
        <w:t>用户</w:t>
      </w:r>
      <w:r w:rsidR="00B67781">
        <w:rPr>
          <w:rFonts w:hint="eastAsia"/>
        </w:rPr>
        <w:t>可以对注册信息进行修改。用户信息管理</w:t>
      </w:r>
      <w:r>
        <w:rPr>
          <w:rFonts w:hint="eastAsia"/>
        </w:rPr>
        <w:t>功能的实现界面如下图</w:t>
      </w:r>
      <w:r>
        <w:rPr>
          <w:rFonts w:hint="eastAsia"/>
        </w:rPr>
        <w:t>4.7</w:t>
      </w:r>
      <w:r>
        <w:rPr>
          <w:rFonts w:hint="eastAsia"/>
        </w:rPr>
        <w:t>所示：</w:t>
      </w:r>
    </w:p>
    <w:p w:rsidR="00633230" w:rsidRDefault="000E6C17" w:rsidP="00B67781">
      <w:pPr>
        <w:pStyle w:val="32"/>
        <w:spacing w:before="120" w:after="120"/>
        <w:jc w:val="center"/>
      </w:pPr>
      <w:r>
        <w:rPr>
          <w:noProof/>
        </w:rPr>
        <w:drawing>
          <wp:inline distT="0" distB="0" distL="0" distR="0">
            <wp:extent cx="2771775" cy="4343400"/>
            <wp:effectExtent l="1905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cstate="print"/>
                    <a:srcRect/>
                    <a:stretch>
                      <a:fillRect/>
                    </a:stretch>
                  </pic:blipFill>
                  <pic:spPr bwMode="auto">
                    <a:xfrm>
                      <a:off x="0" y="0"/>
                      <a:ext cx="2771775" cy="4343400"/>
                    </a:xfrm>
                    <a:prstGeom prst="rect">
                      <a:avLst/>
                    </a:prstGeom>
                    <a:noFill/>
                    <a:ln w="9525">
                      <a:noFill/>
                      <a:miter lim="800000"/>
                      <a:headEnd/>
                      <a:tailEnd/>
                    </a:ln>
                  </pic:spPr>
                </pic:pic>
              </a:graphicData>
            </a:graphic>
          </wp:inline>
        </w:drawing>
      </w:r>
    </w:p>
    <w:p w:rsid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4.7</w:t>
      </w:r>
      <w:r w:rsidR="00B67781">
        <w:rPr>
          <w:rFonts w:hint="eastAsia"/>
          <w:sz w:val="21"/>
          <w:szCs w:val="21"/>
        </w:rPr>
        <w:t>用户信息管理</w:t>
      </w:r>
      <w:r w:rsidRPr="00633230">
        <w:rPr>
          <w:rFonts w:hint="eastAsia"/>
          <w:sz w:val="21"/>
          <w:szCs w:val="21"/>
        </w:rPr>
        <w:t>功能的实现界面</w:t>
      </w:r>
    </w:p>
    <w:p w:rsidR="00633230" w:rsidRDefault="00633230" w:rsidP="00633230">
      <w:pPr>
        <w:pStyle w:val="32"/>
        <w:spacing w:before="120" w:after="120"/>
      </w:pPr>
      <w:bookmarkStart w:id="144" w:name="_Toc74047202"/>
      <w:r>
        <w:rPr>
          <w:rFonts w:hint="eastAsia"/>
        </w:rPr>
        <w:t>4.2.6</w:t>
      </w:r>
      <w:r w:rsidR="00E11537">
        <w:rPr>
          <w:rFonts w:hint="eastAsia"/>
        </w:rPr>
        <w:t>汽车信息</w:t>
      </w:r>
      <w:r>
        <w:rPr>
          <w:rFonts w:hint="eastAsia"/>
        </w:rPr>
        <w:t>功能的实现界面</w:t>
      </w:r>
      <w:bookmarkEnd w:id="144"/>
    </w:p>
    <w:p w:rsidR="00633230" w:rsidRDefault="00633230" w:rsidP="00633230">
      <w:r>
        <w:rPr>
          <w:rFonts w:hint="eastAsia"/>
        </w:rPr>
        <w:t>用户可以在前台看到所有的</w:t>
      </w:r>
      <w:r w:rsidR="00E11537">
        <w:rPr>
          <w:rFonts w:hint="eastAsia"/>
        </w:rPr>
        <w:t>汽车信息</w:t>
      </w:r>
      <w:r>
        <w:rPr>
          <w:rFonts w:hint="eastAsia"/>
        </w:rPr>
        <w:t>，实现界面如下图</w:t>
      </w:r>
      <w:r>
        <w:rPr>
          <w:rFonts w:hint="eastAsia"/>
        </w:rPr>
        <w:t>4.8</w:t>
      </w:r>
      <w:r>
        <w:rPr>
          <w:rFonts w:hint="eastAsia"/>
        </w:rPr>
        <w:t>所示：</w:t>
      </w:r>
    </w:p>
    <w:p w:rsidR="00633230" w:rsidRDefault="000E6C17" w:rsidP="00B67781">
      <w:pPr>
        <w:pStyle w:val="32"/>
        <w:spacing w:before="120" w:after="120"/>
        <w:jc w:val="center"/>
      </w:pPr>
      <w:r>
        <w:rPr>
          <w:noProof/>
        </w:rPr>
        <w:lastRenderedPageBreak/>
        <w:drawing>
          <wp:inline distT="0" distB="0" distL="0" distR="0">
            <wp:extent cx="2809875" cy="3657600"/>
            <wp:effectExtent l="19050" t="0" r="952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6" cstate="print"/>
                    <a:srcRect/>
                    <a:stretch>
                      <a:fillRect/>
                    </a:stretch>
                  </pic:blipFill>
                  <pic:spPr bwMode="auto">
                    <a:xfrm>
                      <a:off x="0" y="0"/>
                      <a:ext cx="2809875" cy="3657600"/>
                    </a:xfrm>
                    <a:prstGeom prst="rect">
                      <a:avLst/>
                    </a:prstGeom>
                    <a:noFill/>
                    <a:ln w="9525">
                      <a:noFill/>
                      <a:miter lim="800000"/>
                      <a:headEnd/>
                      <a:tailEnd/>
                    </a:ln>
                  </pic:spPr>
                </pic:pic>
              </a:graphicData>
            </a:graphic>
          </wp:inline>
        </w:drawing>
      </w:r>
    </w:p>
    <w:p w:rsid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4.8</w:t>
      </w:r>
      <w:r w:rsidR="00E11537">
        <w:rPr>
          <w:rFonts w:hint="eastAsia"/>
          <w:sz w:val="21"/>
          <w:szCs w:val="21"/>
        </w:rPr>
        <w:t>汽车信息</w:t>
      </w:r>
      <w:r w:rsidRPr="00633230">
        <w:rPr>
          <w:rFonts w:hint="eastAsia"/>
          <w:sz w:val="21"/>
          <w:szCs w:val="21"/>
        </w:rPr>
        <w:t>实现界面</w:t>
      </w:r>
    </w:p>
    <w:p w:rsidR="00633230" w:rsidRDefault="00633230" w:rsidP="00633230">
      <w:pPr>
        <w:pStyle w:val="32"/>
        <w:spacing w:before="120" w:after="120"/>
      </w:pPr>
      <w:bookmarkStart w:id="145" w:name="_Toc74047203"/>
      <w:r>
        <w:rPr>
          <w:rFonts w:hint="eastAsia"/>
        </w:rPr>
        <w:t>4.2.7</w:t>
      </w:r>
      <w:r w:rsidR="007835C0">
        <w:rPr>
          <w:rFonts w:hint="eastAsia"/>
        </w:rPr>
        <w:t>收藏</w:t>
      </w:r>
      <w:r>
        <w:rPr>
          <w:rFonts w:hint="eastAsia"/>
        </w:rPr>
        <w:t>功能的实现界面</w:t>
      </w:r>
      <w:bookmarkEnd w:id="145"/>
    </w:p>
    <w:p w:rsidR="00633230" w:rsidRDefault="00633230" w:rsidP="00633230">
      <w:r>
        <w:rPr>
          <w:rFonts w:hint="eastAsia"/>
        </w:rPr>
        <w:t>用户在</w:t>
      </w:r>
      <w:r w:rsidR="00E11537">
        <w:rPr>
          <w:rFonts w:hint="eastAsia"/>
        </w:rPr>
        <w:t>汽车信息</w:t>
      </w:r>
      <w:r>
        <w:rPr>
          <w:rFonts w:hint="eastAsia"/>
        </w:rPr>
        <w:t>里可以</w:t>
      </w:r>
      <w:r w:rsidR="007835C0">
        <w:rPr>
          <w:rFonts w:hint="eastAsia"/>
        </w:rPr>
        <w:t>收藏</w:t>
      </w:r>
      <w:r w:rsidR="00E11537">
        <w:rPr>
          <w:rFonts w:hint="eastAsia"/>
        </w:rPr>
        <w:t>汽车</w:t>
      </w:r>
      <w:r>
        <w:rPr>
          <w:rFonts w:hint="eastAsia"/>
        </w:rPr>
        <w:t>，同时也可以查看别的用户的评价信息。</w:t>
      </w:r>
      <w:r w:rsidR="007835C0">
        <w:rPr>
          <w:rFonts w:hint="eastAsia"/>
        </w:rPr>
        <w:t>收藏</w:t>
      </w:r>
      <w:r>
        <w:rPr>
          <w:rFonts w:hint="eastAsia"/>
        </w:rPr>
        <w:t>功能的实现界面如下图</w:t>
      </w:r>
      <w:r>
        <w:rPr>
          <w:rFonts w:hint="eastAsia"/>
        </w:rPr>
        <w:t>4.9</w:t>
      </w:r>
      <w:r>
        <w:rPr>
          <w:rFonts w:hint="eastAsia"/>
        </w:rPr>
        <w:t>所示：</w:t>
      </w:r>
    </w:p>
    <w:p w:rsidR="00633230" w:rsidRDefault="000E6C17" w:rsidP="00B67781">
      <w:pPr>
        <w:pStyle w:val="32"/>
        <w:spacing w:before="120" w:after="120"/>
        <w:jc w:val="center"/>
      </w:pPr>
      <w:r>
        <w:rPr>
          <w:noProof/>
        </w:rPr>
        <w:lastRenderedPageBreak/>
        <w:drawing>
          <wp:inline distT="0" distB="0" distL="0" distR="0">
            <wp:extent cx="2895600" cy="4295775"/>
            <wp:effectExtent l="1905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7" cstate="print"/>
                    <a:srcRect/>
                    <a:stretch>
                      <a:fillRect/>
                    </a:stretch>
                  </pic:blipFill>
                  <pic:spPr bwMode="auto">
                    <a:xfrm>
                      <a:off x="0" y="0"/>
                      <a:ext cx="2895600" cy="4295775"/>
                    </a:xfrm>
                    <a:prstGeom prst="rect">
                      <a:avLst/>
                    </a:prstGeom>
                    <a:noFill/>
                    <a:ln w="9525">
                      <a:noFill/>
                      <a:miter lim="800000"/>
                      <a:headEnd/>
                      <a:tailEnd/>
                    </a:ln>
                  </pic:spPr>
                </pic:pic>
              </a:graphicData>
            </a:graphic>
          </wp:inline>
        </w:drawing>
      </w:r>
    </w:p>
    <w:p w:rsidR="00633230" w:rsidRDefault="00633230" w:rsidP="00633230">
      <w:pPr>
        <w:ind w:firstLine="420"/>
        <w:jc w:val="center"/>
        <w:rPr>
          <w:sz w:val="21"/>
          <w:szCs w:val="21"/>
        </w:rPr>
      </w:pPr>
      <w:r w:rsidRPr="00633230">
        <w:rPr>
          <w:rFonts w:hint="eastAsia"/>
          <w:sz w:val="21"/>
          <w:szCs w:val="21"/>
        </w:rPr>
        <w:t>图</w:t>
      </w:r>
      <w:r w:rsidRPr="00633230">
        <w:rPr>
          <w:rFonts w:hint="eastAsia"/>
          <w:sz w:val="21"/>
          <w:szCs w:val="21"/>
        </w:rPr>
        <w:t>4.9</w:t>
      </w:r>
      <w:r w:rsidR="007835C0">
        <w:rPr>
          <w:rFonts w:hint="eastAsia"/>
          <w:sz w:val="21"/>
          <w:szCs w:val="21"/>
        </w:rPr>
        <w:t>收藏</w:t>
      </w:r>
      <w:r w:rsidRPr="00633230">
        <w:rPr>
          <w:rFonts w:hint="eastAsia"/>
          <w:sz w:val="21"/>
          <w:szCs w:val="21"/>
        </w:rPr>
        <w:t>功能的实现界面</w:t>
      </w:r>
    </w:p>
    <w:p w:rsidR="00B67781" w:rsidRDefault="00B67781" w:rsidP="00B67781">
      <w:pPr>
        <w:pStyle w:val="32"/>
        <w:spacing w:before="120" w:after="120"/>
      </w:pPr>
      <w:bookmarkStart w:id="146" w:name="_Toc74047204"/>
      <w:r>
        <w:rPr>
          <w:rFonts w:hint="eastAsia"/>
        </w:rPr>
        <w:t>4.2.8</w:t>
      </w:r>
      <w:r w:rsidR="000E6C17">
        <w:rPr>
          <w:rFonts w:hint="eastAsia"/>
        </w:rPr>
        <w:t>用户在线购买</w:t>
      </w:r>
      <w:r>
        <w:rPr>
          <w:rFonts w:hint="eastAsia"/>
        </w:rPr>
        <w:t>功能的实现</w:t>
      </w:r>
      <w:bookmarkEnd w:id="146"/>
    </w:p>
    <w:p w:rsidR="00B67781" w:rsidRDefault="00B67781" w:rsidP="00B67781">
      <w:r>
        <w:rPr>
          <w:rFonts w:hint="eastAsia"/>
        </w:rPr>
        <w:t>用户可以在</w:t>
      </w:r>
      <w:r w:rsidR="000E6C17">
        <w:rPr>
          <w:rFonts w:hint="eastAsia"/>
        </w:rPr>
        <w:t>看到满意的汽车后可以在线购买</w:t>
      </w:r>
      <w:r>
        <w:rPr>
          <w:rFonts w:hint="eastAsia"/>
        </w:rPr>
        <w:t>，实现界面如下图</w:t>
      </w:r>
      <w:r>
        <w:rPr>
          <w:rFonts w:hint="eastAsia"/>
        </w:rPr>
        <w:t>4.10</w:t>
      </w:r>
      <w:r>
        <w:rPr>
          <w:rFonts w:hint="eastAsia"/>
        </w:rPr>
        <w:t>所示：</w:t>
      </w:r>
    </w:p>
    <w:p w:rsidR="00B67781" w:rsidRDefault="00B67781" w:rsidP="00B67781">
      <w:pPr>
        <w:ind w:firstLine="420"/>
        <w:rPr>
          <w:sz w:val="21"/>
          <w:szCs w:val="21"/>
        </w:rPr>
      </w:pPr>
    </w:p>
    <w:p w:rsidR="00B67781" w:rsidRDefault="000E6C17" w:rsidP="00633230">
      <w:pPr>
        <w:ind w:firstLine="420"/>
        <w:jc w:val="center"/>
        <w:rPr>
          <w:sz w:val="21"/>
          <w:szCs w:val="21"/>
        </w:rPr>
      </w:pPr>
      <w:r>
        <w:rPr>
          <w:noProof/>
          <w:sz w:val="21"/>
          <w:szCs w:val="21"/>
        </w:rPr>
        <w:lastRenderedPageBreak/>
        <w:drawing>
          <wp:inline distT="0" distB="0" distL="0" distR="0">
            <wp:extent cx="2733675" cy="5648325"/>
            <wp:effectExtent l="19050" t="0" r="952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8" cstate="print"/>
                    <a:srcRect/>
                    <a:stretch>
                      <a:fillRect/>
                    </a:stretch>
                  </pic:blipFill>
                  <pic:spPr bwMode="auto">
                    <a:xfrm>
                      <a:off x="0" y="0"/>
                      <a:ext cx="2733675" cy="5648325"/>
                    </a:xfrm>
                    <a:prstGeom prst="rect">
                      <a:avLst/>
                    </a:prstGeom>
                    <a:noFill/>
                    <a:ln w="9525">
                      <a:noFill/>
                      <a:miter lim="800000"/>
                      <a:headEnd/>
                      <a:tailEnd/>
                    </a:ln>
                  </pic:spPr>
                </pic:pic>
              </a:graphicData>
            </a:graphic>
          </wp:inline>
        </w:drawing>
      </w:r>
    </w:p>
    <w:p w:rsidR="00B67781" w:rsidRDefault="00B67781" w:rsidP="00633230">
      <w:pPr>
        <w:ind w:firstLine="420"/>
        <w:jc w:val="center"/>
        <w:rPr>
          <w:sz w:val="21"/>
          <w:szCs w:val="21"/>
        </w:rPr>
      </w:pPr>
      <w:r>
        <w:rPr>
          <w:rFonts w:hint="eastAsia"/>
          <w:sz w:val="21"/>
          <w:szCs w:val="21"/>
        </w:rPr>
        <w:t>图</w:t>
      </w:r>
      <w:r>
        <w:rPr>
          <w:rFonts w:hint="eastAsia"/>
          <w:sz w:val="21"/>
          <w:szCs w:val="21"/>
        </w:rPr>
        <w:t>4.10</w:t>
      </w:r>
      <w:r>
        <w:rPr>
          <w:rFonts w:hint="eastAsia"/>
          <w:sz w:val="21"/>
          <w:szCs w:val="21"/>
        </w:rPr>
        <w:t>在线</w:t>
      </w:r>
      <w:r w:rsidR="000E6C17">
        <w:rPr>
          <w:rFonts w:hint="eastAsia"/>
          <w:sz w:val="21"/>
          <w:szCs w:val="21"/>
        </w:rPr>
        <w:t>购买</w:t>
      </w:r>
      <w:r>
        <w:rPr>
          <w:rFonts w:hint="eastAsia"/>
          <w:sz w:val="21"/>
          <w:szCs w:val="21"/>
        </w:rPr>
        <w:t>功能的实现界面</w:t>
      </w:r>
    </w:p>
    <w:p w:rsidR="00B67781" w:rsidRDefault="00B67781" w:rsidP="00B67781">
      <w:pPr>
        <w:pStyle w:val="32"/>
        <w:spacing w:before="120" w:after="120"/>
      </w:pPr>
      <w:bookmarkStart w:id="147" w:name="_Toc74047205"/>
      <w:r>
        <w:rPr>
          <w:rFonts w:hint="eastAsia"/>
        </w:rPr>
        <w:t>4.2.9</w:t>
      </w:r>
      <w:r w:rsidR="000E6C17">
        <w:rPr>
          <w:rFonts w:hint="eastAsia"/>
        </w:rPr>
        <w:t>支付</w:t>
      </w:r>
      <w:r>
        <w:rPr>
          <w:rFonts w:hint="eastAsia"/>
        </w:rPr>
        <w:t>功能的实现</w:t>
      </w:r>
      <w:bookmarkEnd w:id="147"/>
    </w:p>
    <w:p w:rsidR="00B67781" w:rsidRDefault="00B67781" w:rsidP="00075434">
      <w:pPr>
        <w:ind w:firstLineChars="0" w:firstLine="0"/>
      </w:pPr>
      <w:r>
        <w:rPr>
          <w:rFonts w:hint="eastAsia"/>
        </w:rPr>
        <w:t xml:space="preserve">  </w:t>
      </w:r>
      <w:r>
        <w:rPr>
          <w:rFonts w:hint="eastAsia"/>
        </w:rPr>
        <w:t>在</w:t>
      </w:r>
      <w:r w:rsidR="000E6C17">
        <w:rPr>
          <w:rFonts w:hint="eastAsia"/>
        </w:rPr>
        <w:t>购买后可以进行支付，支付设计了不同的支付方式，有微信、支付宝、银行卡等</w:t>
      </w:r>
      <w:r>
        <w:rPr>
          <w:rFonts w:hint="eastAsia"/>
        </w:rPr>
        <w:t>，实现界面如下图</w:t>
      </w:r>
      <w:r>
        <w:rPr>
          <w:rFonts w:hint="eastAsia"/>
        </w:rPr>
        <w:t>4.11</w:t>
      </w:r>
      <w:r>
        <w:rPr>
          <w:rFonts w:hint="eastAsia"/>
        </w:rPr>
        <w:t>所示：</w:t>
      </w:r>
    </w:p>
    <w:p w:rsidR="00B67781" w:rsidRDefault="000E6C17" w:rsidP="00633230">
      <w:pPr>
        <w:ind w:firstLine="420"/>
        <w:jc w:val="center"/>
        <w:rPr>
          <w:sz w:val="21"/>
          <w:szCs w:val="21"/>
        </w:rPr>
      </w:pPr>
      <w:r>
        <w:rPr>
          <w:noProof/>
          <w:sz w:val="21"/>
          <w:szCs w:val="21"/>
        </w:rPr>
        <w:lastRenderedPageBreak/>
        <w:drawing>
          <wp:inline distT="0" distB="0" distL="0" distR="0">
            <wp:extent cx="2714625" cy="4438650"/>
            <wp:effectExtent l="1905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9" cstate="print"/>
                    <a:srcRect/>
                    <a:stretch>
                      <a:fillRect/>
                    </a:stretch>
                  </pic:blipFill>
                  <pic:spPr bwMode="auto">
                    <a:xfrm>
                      <a:off x="0" y="0"/>
                      <a:ext cx="2714625" cy="4438650"/>
                    </a:xfrm>
                    <a:prstGeom prst="rect">
                      <a:avLst/>
                    </a:prstGeom>
                    <a:noFill/>
                    <a:ln w="9525">
                      <a:noFill/>
                      <a:miter lim="800000"/>
                      <a:headEnd/>
                      <a:tailEnd/>
                    </a:ln>
                  </pic:spPr>
                </pic:pic>
              </a:graphicData>
            </a:graphic>
          </wp:inline>
        </w:drawing>
      </w:r>
    </w:p>
    <w:p w:rsidR="00B67781" w:rsidRDefault="00B67781" w:rsidP="00633230">
      <w:pPr>
        <w:ind w:firstLine="420"/>
        <w:jc w:val="center"/>
        <w:rPr>
          <w:sz w:val="21"/>
          <w:szCs w:val="21"/>
        </w:rPr>
      </w:pPr>
      <w:r>
        <w:rPr>
          <w:rFonts w:hint="eastAsia"/>
          <w:sz w:val="21"/>
          <w:szCs w:val="21"/>
        </w:rPr>
        <w:t>图</w:t>
      </w:r>
      <w:r>
        <w:rPr>
          <w:rFonts w:hint="eastAsia"/>
          <w:sz w:val="21"/>
          <w:szCs w:val="21"/>
        </w:rPr>
        <w:t>4.11</w:t>
      </w:r>
      <w:r w:rsidR="000E6C17">
        <w:rPr>
          <w:rFonts w:hint="eastAsia"/>
          <w:sz w:val="21"/>
          <w:szCs w:val="21"/>
        </w:rPr>
        <w:t>支付</w:t>
      </w:r>
      <w:r>
        <w:rPr>
          <w:rFonts w:hint="eastAsia"/>
          <w:sz w:val="21"/>
          <w:szCs w:val="21"/>
        </w:rPr>
        <w:t>功能实现界面</w:t>
      </w:r>
    </w:p>
    <w:p w:rsidR="00B67781" w:rsidRDefault="00B67781" w:rsidP="00B67781">
      <w:pPr>
        <w:pStyle w:val="32"/>
        <w:spacing w:before="120" w:after="120"/>
      </w:pPr>
      <w:bookmarkStart w:id="148" w:name="_Toc74047206"/>
      <w:r>
        <w:rPr>
          <w:rFonts w:hint="eastAsia"/>
        </w:rPr>
        <w:t>4.2.10订单管理功能的实现</w:t>
      </w:r>
      <w:bookmarkEnd w:id="148"/>
    </w:p>
    <w:p w:rsidR="00B67781" w:rsidRDefault="00B67781" w:rsidP="00B67781">
      <w:r>
        <w:rPr>
          <w:rFonts w:hint="eastAsia"/>
        </w:rPr>
        <w:t>用户在购买</w:t>
      </w:r>
      <w:r w:rsidR="00E11537">
        <w:rPr>
          <w:rFonts w:hint="eastAsia"/>
        </w:rPr>
        <w:t>汽车</w:t>
      </w:r>
      <w:r>
        <w:rPr>
          <w:rFonts w:hint="eastAsia"/>
        </w:rPr>
        <w:t>后可以管理订单信息，实现界面如下图</w:t>
      </w:r>
      <w:r>
        <w:rPr>
          <w:rFonts w:hint="eastAsia"/>
        </w:rPr>
        <w:t>4.12</w:t>
      </w:r>
      <w:r>
        <w:rPr>
          <w:rFonts w:hint="eastAsia"/>
        </w:rPr>
        <w:t>所示：</w:t>
      </w:r>
    </w:p>
    <w:p w:rsidR="00B67781" w:rsidRDefault="000E6C17" w:rsidP="00633230">
      <w:pPr>
        <w:ind w:firstLine="420"/>
        <w:jc w:val="center"/>
        <w:rPr>
          <w:sz w:val="21"/>
          <w:szCs w:val="21"/>
        </w:rPr>
      </w:pPr>
      <w:r>
        <w:rPr>
          <w:noProof/>
          <w:sz w:val="21"/>
          <w:szCs w:val="21"/>
        </w:rPr>
        <w:drawing>
          <wp:inline distT="0" distB="0" distL="0" distR="0">
            <wp:extent cx="2705100" cy="2581275"/>
            <wp:effectExtent l="1905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0" cstate="print"/>
                    <a:srcRect/>
                    <a:stretch>
                      <a:fillRect/>
                    </a:stretch>
                  </pic:blipFill>
                  <pic:spPr bwMode="auto">
                    <a:xfrm>
                      <a:off x="0" y="0"/>
                      <a:ext cx="2705100" cy="2581275"/>
                    </a:xfrm>
                    <a:prstGeom prst="rect">
                      <a:avLst/>
                    </a:prstGeom>
                    <a:noFill/>
                    <a:ln w="9525">
                      <a:noFill/>
                      <a:miter lim="800000"/>
                      <a:headEnd/>
                      <a:tailEnd/>
                    </a:ln>
                  </pic:spPr>
                </pic:pic>
              </a:graphicData>
            </a:graphic>
          </wp:inline>
        </w:drawing>
      </w:r>
    </w:p>
    <w:p w:rsidR="00B67781" w:rsidRPr="00633230" w:rsidRDefault="00B67781" w:rsidP="00633230">
      <w:pPr>
        <w:ind w:firstLine="420"/>
        <w:jc w:val="center"/>
        <w:rPr>
          <w:sz w:val="21"/>
          <w:szCs w:val="21"/>
        </w:rPr>
      </w:pPr>
      <w:r>
        <w:rPr>
          <w:rFonts w:hint="eastAsia"/>
          <w:sz w:val="21"/>
          <w:szCs w:val="21"/>
        </w:rPr>
        <w:t>图</w:t>
      </w:r>
      <w:r>
        <w:rPr>
          <w:rFonts w:hint="eastAsia"/>
          <w:sz w:val="21"/>
          <w:szCs w:val="21"/>
        </w:rPr>
        <w:t>4.12</w:t>
      </w:r>
      <w:r>
        <w:rPr>
          <w:rFonts w:hint="eastAsia"/>
          <w:sz w:val="21"/>
          <w:szCs w:val="21"/>
        </w:rPr>
        <w:t>订单管理功能</w:t>
      </w:r>
    </w:p>
    <w:p w:rsidR="00851B8B" w:rsidRDefault="00851B8B">
      <w:pPr>
        <w:pStyle w:val="25"/>
        <w:spacing w:before="120" w:after="120"/>
        <w:rPr>
          <w:sz w:val="28"/>
          <w:szCs w:val="28"/>
        </w:rPr>
      </w:pPr>
      <w:bookmarkStart w:id="149" w:name="_Toc420410344"/>
      <w:bookmarkStart w:id="150" w:name="_Toc14587_WPSOffice_Level2"/>
      <w:bookmarkStart w:id="151" w:name="_Toc60760213"/>
      <w:bookmarkStart w:id="152" w:name="_Toc74047207"/>
      <w:r>
        <w:rPr>
          <w:rFonts w:ascii="黑体" w:hint="eastAsia"/>
          <w:sz w:val="28"/>
          <w:szCs w:val="28"/>
        </w:rPr>
        <w:lastRenderedPageBreak/>
        <w:t>4.</w:t>
      </w:r>
      <w:r w:rsidR="00113C22">
        <w:rPr>
          <w:rFonts w:ascii="黑体" w:hint="eastAsia"/>
          <w:sz w:val="28"/>
          <w:szCs w:val="28"/>
        </w:rPr>
        <w:t>3</w:t>
      </w:r>
      <w:bookmarkEnd w:id="149"/>
      <w:bookmarkEnd w:id="150"/>
      <w:r w:rsidR="00113C22">
        <w:rPr>
          <w:rFonts w:hint="eastAsia"/>
          <w:sz w:val="28"/>
          <w:szCs w:val="28"/>
        </w:rPr>
        <w:t>管理员身份的操作界面实现</w:t>
      </w:r>
      <w:bookmarkEnd w:id="151"/>
      <w:bookmarkEnd w:id="152"/>
    </w:p>
    <w:p w:rsidR="00113C22" w:rsidRDefault="00113C22" w:rsidP="00113C22">
      <w:r>
        <w:rPr>
          <w:rFonts w:hint="eastAsia"/>
        </w:rPr>
        <w:t>管理员的功能为注册用户管理和</w:t>
      </w:r>
      <w:r w:rsidR="000E6C17">
        <w:rPr>
          <w:rFonts w:hint="eastAsia"/>
        </w:rPr>
        <w:t>个人中心</w:t>
      </w:r>
      <w:r>
        <w:rPr>
          <w:rFonts w:hint="eastAsia"/>
        </w:rPr>
        <w:t>管理</w:t>
      </w:r>
      <w:r w:rsidR="00A01E96">
        <w:rPr>
          <w:rFonts w:hint="eastAsia"/>
        </w:rPr>
        <w:t>、</w:t>
      </w:r>
      <w:r w:rsidR="00E11537">
        <w:rPr>
          <w:rFonts w:hint="eastAsia"/>
        </w:rPr>
        <w:t>汽车信息</w:t>
      </w:r>
      <w:r w:rsidR="00A01E96">
        <w:rPr>
          <w:rFonts w:hint="eastAsia"/>
        </w:rPr>
        <w:t>管理、</w:t>
      </w:r>
      <w:r w:rsidR="000E6C17">
        <w:rPr>
          <w:rFonts w:hint="eastAsia"/>
        </w:rPr>
        <w:t>汽车颜色</w:t>
      </w:r>
      <w:r w:rsidR="00A01E96">
        <w:rPr>
          <w:rFonts w:hint="eastAsia"/>
        </w:rPr>
        <w:t>信息管理、</w:t>
      </w:r>
      <w:r w:rsidR="000E6C17">
        <w:rPr>
          <w:rFonts w:hint="eastAsia"/>
        </w:rPr>
        <w:t>汽车</w:t>
      </w:r>
      <w:r w:rsidR="00316236">
        <w:rPr>
          <w:rFonts w:hint="eastAsia"/>
        </w:rPr>
        <w:t>订单</w:t>
      </w:r>
      <w:r w:rsidR="00A01E96">
        <w:rPr>
          <w:rFonts w:hint="eastAsia"/>
        </w:rPr>
        <w:t>信息管理、</w:t>
      </w:r>
      <w:r w:rsidR="00E11537">
        <w:rPr>
          <w:rFonts w:hint="eastAsia"/>
        </w:rPr>
        <w:t>品牌信息</w:t>
      </w:r>
      <w:r w:rsidR="00A01E96">
        <w:rPr>
          <w:rFonts w:hint="eastAsia"/>
        </w:rPr>
        <w:t>管理</w:t>
      </w:r>
      <w:r w:rsidR="00316236">
        <w:rPr>
          <w:rFonts w:hint="eastAsia"/>
        </w:rPr>
        <w:t>、系统管理</w:t>
      </w:r>
      <w:r>
        <w:rPr>
          <w:rFonts w:hint="eastAsia"/>
        </w:rPr>
        <w:t>。管理员身份的操作界面实现效果如下图</w:t>
      </w:r>
      <w:r>
        <w:rPr>
          <w:rFonts w:hint="eastAsia"/>
        </w:rPr>
        <w:t>4.</w:t>
      </w:r>
      <w:r w:rsidR="00A01E96">
        <w:rPr>
          <w:rFonts w:hint="eastAsia"/>
        </w:rPr>
        <w:t>1</w:t>
      </w:r>
      <w:r w:rsidR="00316236">
        <w:rPr>
          <w:rFonts w:hint="eastAsia"/>
        </w:rPr>
        <w:t>3</w:t>
      </w:r>
      <w:r>
        <w:rPr>
          <w:rFonts w:hint="eastAsia"/>
        </w:rPr>
        <w:t>所示：</w:t>
      </w:r>
    </w:p>
    <w:p w:rsidR="00851B8B" w:rsidRDefault="000E6C17" w:rsidP="00577D3D">
      <w:pPr>
        <w:ind w:firstLineChars="0" w:firstLine="0"/>
        <w:rPr>
          <w:rFonts w:ascii="宋体" w:hAnsi="宋体"/>
          <w:sz w:val="18"/>
          <w:szCs w:val="28"/>
          <w:lang w:val="zh-CN"/>
        </w:rPr>
      </w:pPr>
      <w:r>
        <w:rPr>
          <w:rFonts w:ascii="宋体" w:hAnsi="宋体"/>
          <w:noProof/>
          <w:sz w:val="18"/>
          <w:szCs w:val="28"/>
        </w:rPr>
        <w:drawing>
          <wp:inline distT="0" distB="0" distL="0" distR="0">
            <wp:extent cx="5579110" cy="2634417"/>
            <wp:effectExtent l="1905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1" cstate="print"/>
                    <a:srcRect/>
                    <a:stretch>
                      <a:fillRect/>
                    </a:stretch>
                  </pic:blipFill>
                  <pic:spPr bwMode="auto">
                    <a:xfrm>
                      <a:off x="0" y="0"/>
                      <a:ext cx="5579110" cy="2634417"/>
                    </a:xfrm>
                    <a:prstGeom prst="rect">
                      <a:avLst/>
                    </a:prstGeom>
                    <a:noFill/>
                    <a:ln w="9525">
                      <a:noFill/>
                      <a:miter lim="800000"/>
                      <a:headEnd/>
                      <a:tailEnd/>
                    </a:ln>
                  </pic:spPr>
                </pic:pic>
              </a:graphicData>
            </a:graphic>
          </wp:inline>
        </w:drawing>
      </w:r>
    </w:p>
    <w:p w:rsidR="00851B8B" w:rsidRPr="00113C22" w:rsidRDefault="00113C22">
      <w:pPr>
        <w:ind w:firstLineChars="0" w:firstLine="0"/>
        <w:jc w:val="center"/>
        <w:rPr>
          <w:rFonts w:ascii="宋体" w:hAnsi="宋体"/>
          <w:sz w:val="21"/>
          <w:szCs w:val="21"/>
          <w:lang w:val="zh-CN"/>
        </w:rPr>
      </w:pPr>
      <w:r w:rsidRPr="00113C22">
        <w:rPr>
          <w:rFonts w:ascii="宋体" w:hAnsi="宋体" w:hint="eastAsia"/>
          <w:sz w:val="21"/>
          <w:szCs w:val="21"/>
          <w:lang w:val="zh-CN"/>
        </w:rPr>
        <w:t>图4.</w:t>
      </w:r>
      <w:r w:rsidR="00A01E96">
        <w:rPr>
          <w:rFonts w:ascii="宋体" w:hAnsi="宋体" w:hint="eastAsia"/>
          <w:sz w:val="21"/>
          <w:szCs w:val="21"/>
          <w:lang w:val="zh-CN"/>
        </w:rPr>
        <w:t>1</w:t>
      </w:r>
      <w:r w:rsidR="00316236">
        <w:rPr>
          <w:rFonts w:ascii="宋体" w:hAnsi="宋体" w:hint="eastAsia"/>
          <w:sz w:val="21"/>
          <w:szCs w:val="21"/>
          <w:lang w:val="zh-CN"/>
        </w:rPr>
        <w:t>3</w:t>
      </w:r>
      <w:r>
        <w:rPr>
          <w:rFonts w:ascii="宋体" w:hAnsi="宋体" w:hint="eastAsia"/>
          <w:sz w:val="21"/>
          <w:szCs w:val="21"/>
          <w:lang w:val="zh-CN"/>
        </w:rPr>
        <w:t>管理员身份的操作界面效果</w:t>
      </w:r>
    </w:p>
    <w:p w:rsidR="00A01E96" w:rsidRDefault="00A01E96" w:rsidP="002A5974">
      <w:pPr>
        <w:pStyle w:val="af0"/>
        <w:spacing w:after="240"/>
        <w:rPr>
          <w:szCs w:val="32"/>
        </w:rPr>
      </w:pPr>
      <w:bookmarkStart w:id="153" w:name="_Toc28646"/>
      <w:bookmarkStart w:id="154" w:name="_Toc20276"/>
      <w:bookmarkStart w:id="155" w:name="_Toc11387"/>
      <w:bookmarkStart w:id="156" w:name="_Toc336"/>
      <w:bookmarkStart w:id="157" w:name="_Toc28223"/>
      <w:bookmarkStart w:id="158" w:name="_Toc7071"/>
      <w:bookmarkStart w:id="159" w:name="_Toc21495"/>
      <w:bookmarkStart w:id="160" w:name="_Toc14436"/>
      <w:bookmarkStart w:id="161" w:name="_Toc218791123"/>
      <w:bookmarkStart w:id="162" w:name="_Toc249794352"/>
      <w:bookmarkStart w:id="163" w:name="_Toc249794765"/>
      <w:bookmarkStart w:id="164" w:name="_Toc280730299"/>
      <w:bookmarkStart w:id="165" w:name="_Toc323819821"/>
      <w:bookmarkStart w:id="166" w:name="_Toc356585780"/>
      <w:bookmarkStart w:id="167" w:name="_Toc15234"/>
      <w:bookmarkStart w:id="168" w:name="_Toc420410347"/>
      <w:bookmarkStart w:id="169" w:name="_Toc10476_WPSOffice_Level1"/>
      <w:bookmarkStart w:id="170" w:name="_Toc60760217"/>
      <w:bookmarkStart w:id="171" w:name="_Toc355824172"/>
      <w:bookmarkStart w:id="172" w:name="_Toc18171"/>
    </w:p>
    <w:p w:rsidR="00A01E96" w:rsidRDefault="00A01E96" w:rsidP="00A01E96"/>
    <w:p w:rsidR="00A01E96" w:rsidRDefault="00A01E96" w:rsidP="00A01E96">
      <w:pPr>
        <w:rPr>
          <w:rFonts w:hint="eastAsia"/>
        </w:rPr>
      </w:pPr>
    </w:p>
    <w:p w:rsidR="000E6C17" w:rsidRDefault="000E6C17" w:rsidP="00A01E96">
      <w:pPr>
        <w:rPr>
          <w:rFonts w:hint="eastAsia"/>
        </w:rPr>
      </w:pPr>
    </w:p>
    <w:p w:rsidR="000E6C17" w:rsidRDefault="000E6C17" w:rsidP="00A01E96">
      <w:pPr>
        <w:rPr>
          <w:rFonts w:hint="eastAsia"/>
        </w:rPr>
      </w:pPr>
    </w:p>
    <w:p w:rsidR="000E6C17" w:rsidRDefault="000E6C17" w:rsidP="00A01E96">
      <w:pPr>
        <w:rPr>
          <w:rFonts w:hint="eastAsia"/>
        </w:rPr>
      </w:pPr>
    </w:p>
    <w:p w:rsidR="000E6C17" w:rsidRDefault="000E6C17" w:rsidP="00A01E96">
      <w:pPr>
        <w:rPr>
          <w:rFonts w:hint="eastAsia"/>
        </w:rPr>
      </w:pPr>
    </w:p>
    <w:p w:rsidR="000E6C17" w:rsidRDefault="000E6C17" w:rsidP="00A01E96">
      <w:pPr>
        <w:rPr>
          <w:rFonts w:hint="eastAsia"/>
        </w:rPr>
      </w:pPr>
    </w:p>
    <w:p w:rsidR="000E6C17" w:rsidRDefault="000E6C17" w:rsidP="00A01E96">
      <w:pPr>
        <w:rPr>
          <w:rFonts w:hint="eastAsia"/>
        </w:rPr>
      </w:pPr>
    </w:p>
    <w:p w:rsidR="000E6C17" w:rsidRDefault="000E6C17" w:rsidP="00A01E96">
      <w:pPr>
        <w:rPr>
          <w:rFonts w:hint="eastAsia"/>
        </w:rPr>
      </w:pPr>
    </w:p>
    <w:p w:rsidR="000E6C17" w:rsidRDefault="000E6C17" w:rsidP="00A01E96">
      <w:pPr>
        <w:rPr>
          <w:rFonts w:hint="eastAsia"/>
        </w:rPr>
      </w:pPr>
    </w:p>
    <w:p w:rsidR="000E6C17" w:rsidRDefault="000E6C17" w:rsidP="00A01E96">
      <w:pPr>
        <w:rPr>
          <w:rFonts w:hint="eastAsia"/>
        </w:rPr>
      </w:pPr>
    </w:p>
    <w:p w:rsidR="000E6C17" w:rsidRDefault="000E6C17" w:rsidP="00A01E96">
      <w:pPr>
        <w:rPr>
          <w:rFonts w:hint="eastAsia"/>
        </w:rPr>
      </w:pPr>
    </w:p>
    <w:p w:rsidR="000E6C17" w:rsidRDefault="000E6C17" w:rsidP="00A01E96"/>
    <w:p w:rsidR="00A01E96" w:rsidRDefault="00A01E96" w:rsidP="00A01E96"/>
    <w:p w:rsidR="00851B8B" w:rsidRDefault="002A5974" w:rsidP="00A01E96">
      <w:pPr>
        <w:pStyle w:val="af0"/>
        <w:spacing w:after="240"/>
      </w:pPr>
      <w:bookmarkStart w:id="173" w:name="_Toc74047208"/>
      <w:r w:rsidRPr="002A5974">
        <w:rPr>
          <w:rFonts w:hint="eastAsia"/>
        </w:rPr>
        <w:lastRenderedPageBreak/>
        <w:t>第</w:t>
      </w:r>
      <w:r w:rsidRPr="002A5974">
        <w:rPr>
          <w:rFonts w:hint="eastAsia"/>
        </w:rPr>
        <w:t>5</w:t>
      </w:r>
      <w:r w:rsidR="00851B8B" w:rsidRPr="002A5974">
        <w:rPr>
          <w:rFonts w:hint="eastAsia"/>
        </w:rPr>
        <w:t>章</w:t>
      </w:r>
      <w:r w:rsidR="00851B8B" w:rsidRPr="002A5974">
        <w:rPr>
          <w:rFonts w:hint="eastAsia"/>
        </w:rPr>
        <w:t xml:space="preserve">  </w:t>
      </w:r>
      <w:r w:rsidR="00851B8B" w:rsidRPr="002A5974">
        <w:rPr>
          <w:rFonts w:hint="eastAsia"/>
        </w:rPr>
        <w:t>系统测试</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3"/>
    </w:p>
    <w:p w:rsidR="002A5974" w:rsidRDefault="002A5974" w:rsidP="002A5974">
      <w:pPr>
        <w:pStyle w:val="25"/>
        <w:spacing w:before="120" w:after="120"/>
      </w:pPr>
      <w:bookmarkStart w:id="174" w:name="_Toc60760218"/>
      <w:bookmarkStart w:id="175" w:name="_Toc74047209"/>
      <w:r>
        <w:rPr>
          <w:rFonts w:hint="eastAsia"/>
        </w:rPr>
        <w:t>5.1</w:t>
      </w:r>
      <w:r>
        <w:rPr>
          <w:rFonts w:hint="eastAsia"/>
        </w:rPr>
        <w:t>系统测试的</w:t>
      </w:r>
      <w:r w:rsidR="005275FD">
        <w:rPr>
          <w:rFonts w:hint="eastAsia"/>
        </w:rPr>
        <w:t>目的</w:t>
      </w:r>
      <w:r>
        <w:rPr>
          <w:rFonts w:hint="eastAsia"/>
        </w:rPr>
        <w:t>和测试方法</w:t>
      </w:r>
      <w:bookmarkEnd w:id="174"/>
      <w:bookmarkEnd w:id="175"/>
    </w:p>
    <w:p w:rsidR="002A5974" w:rsidRDefault="002A5974" w:rsidP="002A5974">
      <w:r>
        <w:rPr>
          <w:rFonts w:hint="eastAsia"/>
        </w:rPr>
        <w:t>系统测试是检验系统错误的有效手段，</w:t>
      </w:r>
      <w:r w:rsidR="005275FD">
        <w:rPr>
          <w:rFonts w:hint="eastAsia"/>
        </w:rPr>
        <w:t>根据系统开发的设计在每一个阶段里进行测试，发现系统设计中的功能错误和逻辑错误。根据长期系统测试的经验测试的方法分为黑盒测试和白盒测试。系统测试可以发现系统中不正确的、缺少的功能，还可以发现在输入正确的数据和反馈出正确的结果后，其它部分是否正确。</w:t>
      </w:r>
    </w:p>
    <w:p w:rsidR="00851B8B" w:rsidRDefault="00851B8B" w:rsidP="002A5974">
      <w:pPr>
        <w:pStyle w:val="25"/>
        <w:spacing w:before="120" w:after="120"/>
      </w:pPr>
      <w:bookmarkStart w:id="176" w:name="_Toc325629196"/>
      <w:bookmarkStart w:id="177" w:name="_Toc23264_WPSOffice_Level2"/>
      <w:bookmarkStart w:id="178" w:name="_Toc420410348"/>
      <w:bookmarkStart w:id="179" w:name="_Toc419542086"/>
      <w:bookmarkStart w:id="180" w:name="_Toc60760219"/>
      <w:bookmarkStart w:id="181" w:name="_Toc91565725"/>
      <w:bookmarkStart w:id="182" w:name="_Toc4742"/>
      <w:bookmarkStart w:id="183" w:name="_Toc138737653"/>
      <w:bookmarkStart w:id="184" w:name="_Toc29910"/>
      <w:bookmarkStart w:id="185" w:name="_Toc6981"/>
      <w:bookmarkStart w:id="186" w:name="_Toc323819831"/>
      <w:bookmarkStart w:id="187" w:name="_Toc5984"/>
      <w:bookmarkStart w:id="188" w:name="_Toc22157"/>
      <w:bookmarkStart w:id="189" w:name="_Toc4170"/>
      <w:bookmarkStart w:id="190" w:name="_Toc249794363"/>
      <w:bookmarkStart w:id="191" w:name="_Toc356585790"/>
      <w:bookmarkStart w:id="192" w:name="_Toc218791141"/>
      <w:bookmarkStart w:id="193" w:name="_Toc31314"/>
      <w:bookmarkStart w:id="194" w:name="_Toc280730310"/>
      <w:bookmarkStart w:id="195" w:name="_Toc249794776"/>
      <w:bookmarkStart w:id="196" w:name="_Toc2504"/>
      <w:bookmarkStart w:id="197" w:name="_Toc13400"/>
      <w:bookmarkStart w:id="198" w:name="_Toc74047210"/>
      <w:r w:rsidRPr="002A5974">
        <w:rPr>
          <w:rFonts w:hint="eastAsia"/>
          <w:szCs w:val="28"/>
        </w:rPr>
        <w:t>5.</w:t>
      </w:r>
      <w:r w:rsidR="002A5974">
        <w:rPr>
          <w:rFonts w:hint="eastAsia"/>
          <w:szCs w:val="28"/>
        </w:rPr>
        <w:t>2</w:t>
      </w:r>
      <w:r w:rsidRPr="002A5974">
        <w:rPr>
          <w:rFonts w:hint="eastAsia"/>
          <w:szCs w:val="28"/>
        </w:rPr>
        <w:t>系统</w:t>
      </w:r>
      <w:r w:rsidR="002A5974" w:rsidRPr="002A5974">
        <w:rPr>
          <w:rFonts w:hint="eastAsia"/>
        </w:rPr>
        <w:t>测试</w:t>
      </w:r>
      <w:r w:rsidRPr="002A5974">
        <w:rPr>
          <w:rFonts w:hint="eastAsia"/>
          <w:szCs w:val="28"/>
        </w:rPr>
        <w:t>的</w:t>
      </w:r>
      <w:bookmarkEnd w:id="176"/>
      <w:bookmarkEnd w:id="177"/>
      <w:bookmarkEnd w:id="178"/>
      <w:bookmarkEnd w:id="179"/>
      <w:r w:rsidR="002A5974" w:rsidRPr="002A5974">
        <w:rPr>
          <w:rFonts w:hint="eastAsia"/>
        </w:rPr>
        <w:t>条件</w:t>
      </w:r>
      <w:bookmarkEnd w:id="180"/>
      <w:bookmarkEnd w:id="198"/>
    </w:p>
    <w:p w:rsidR="002A5974" w:rsidRPr="002A5974" w:rsidRDefault="0065143E" w:rsidP="002A5974">
      <w:pPr>
        <w:rPr>
          <w:szCs w:val="28"/>
        </w:rPr>
      </w:pPr>
      <w:r>
        <w:rPr>
          <w:rFonts w:hint="eastAsia"/>
        </w:rPr>
        <w:t>本系统的测试需要手机端和电脑端</w:t>
      </w:r>
      <w:r w:rsidR="002A5974">
        <w:rPr>
          <w:rFonts w:hint="eastAsia"/>
        </w:rPr>
        <w:t>两部分。</w:t>
      </w:r>
      <w:r>
        <w:rPr>
          <w:rFonts w:hint="eastAsia"/>
        </w:rPr>
        <w:t>电脑端</w:t>
      </w:r>
      <w:r w:rsidR="002A5974">
        <w:rPr>
          <w:rFonts w:hint="eastAsia"/>
        </w:rPr>
        <w:t>需要</w:t>
      </w:r>
      <w:r w:rsidR="00290C55">
        <w:rPr>
          <w:rFonts w:hint="eastAsia"/>
        </w:rPr>
        <w:t>myeclipse</w:t>
      </w:r>
      <w:r>
        <w:rPr>
          <w:rFonts w:hint="eastAsia"/>
        </w:rPr>
        <w:t>软件和</w:t>
      </w:r>
      <w:r w:rsidR="00290C55">
        <w:rPr>
          <w:rFonts w:hint="eastAsia"/>
        </w:rPr>
        <w:t>mysql</w:t>
      </w:r>
      <w:r>
        <w:rPr>
          <w:rFonts w:hint="eastAsia"/>
        </w:rPr>
        <w:t>软件。手机端需要</w:t>
      </w:r>
      <w:r>
        <w:rPr>
          <w:rFonts w:hint="eastAsia"/>
        </w:rPr>
        <w:t>android</w:t>
      </w:r>
      <w:r>
        <w:rPr>
          <w:rFonts w:hint="eastAsia"/>
        </w:rPr>
        <w:t>手机和微信。</w:t>
      </w:r>
    </w:p>
    <w:p w:rsidR="00851B8B" w:rsidRPr="005275FD" w:rsidRDefault="00851B8B" w:rsidP="005275FD">
      <w:pPr>
        <w:pStyle w:val="25"/>
        <w:spacing w:before="120" w:after="120"/>
      </w:pPr>
      <w:bookmarkStart w:id="199" w:name="_Toc420410352"/>
      <w:bookmarkStart w:id="200" w:name="_Toc419542090"/>
      <w:bookmarkStart w:id="201" w:name="_Toc13090_WPSOffice_Level2"/>
      <w:bookmarkStart w:id="202" w:name="_Toc60760220"/>
      <w:bookmarkStart w:id="203" w:name="_Toc74047211"/>
      <w:r w:rsidRPr="005275FD">
        <w:rPr>
          <w:rFonts w:hint="eastAsia"/>
        </w:rPr>
        <w:t>5.3</w:t>
      </w:r>
      <w:r w:rsidRPr="005275FD">
        <w:rPr>
          <w:rFonts w:hint="eastAsia"/>
        </w:rPr>
        <w:t>测试用例</w:t>
      </w:r>
      <w:bookmarkEnd w:id="199"/>
      <w:bookmarkEnd w:id="200"/>
      <w:bookmarkEnd w:id="201"/>
      <w:bookmarkEnd w:id="202"/>
      <w:bookmarkEnd w:id="203"/>
    </w:p>
    <w:p w:rsidR="00851B8B" w:rsidRDefault="00851B8B">
      <w:pPr>
        <w:pStyle w:val="32"/>
        <w:spacing w:before="120" w:after="120"/>
      </w:pPr>
      <w:bookmarkStart w:id="204" w:name="_Toc351263621"/>
      <w:bookmarkStart w:id="205" w:name="_Toc416286268"/>
      <w:bookmarkStart w:id="206" w:name="_Toc352364885"/>
      <w:bookmarkStart w:id="207" w:name="_Toc351263282"/>
      <w:bookmarkStart w:id="208" w:name="_Toc414118831"/>
      <w:bookmarkStart w:id="209" w:name="_Toc410220686"/>
      <w:bookmarkStart w:id="210" w:name="_Toc408344979"/>
      <w:bookmarkStart w:id="211" w:name="_Toc416286104"/>
      <w:bookmarkStart w:id="212" w:name="_Toc352373559"/>
      <w:bookmarkStart w:id="213" w:name="_Toc351489475"/>
      <w:bookmarkStart w:id="214" w:name="_Toc351923920"/>
      <w:bookmarkStart w:id="215" w:name="_Toc419542091"/>
      <w:bookmarkStart w:id="216" w:name="_Toc420410353"/>
      <w:bookmarkStart w:id="217" w:name="_Toc418595576"/>
      <w:bookmarkStart w:id="218" w:name="_Toc60760221"/>
      <w:bookmarkStart w:id="219" w:name="_Toc74047212"/>
      <w:r w:rsidRPr="005275FD">
        <w:t>5.3.1</w:t>
      </w:r>
      <w:bookmarkEnd w:id="204"/>
      <w:bookmarkEnd w:id="205"/>
      <w:bookmarkEnd w:id="206"/>
      <w:bookmarkEnd w:id="207"/>
      <w:bookmarkEnd w:id="208"/>
      <w:bookmarkEnd w:id="209"/>
      <w:bookmarkEnd w:id="210"/>
      <w:bookmarkEnd w:id="211"/>
      <w:bookmarkEnd w:id="212"/>
      <w:bookmarkEnd w:id="213"/>
      <w:bookmarkEnd w:id="214"/>
      <w:r>
        <w:rPr>
          <w:rFonts w:hint="eastAsia"/>
        </w:rPr>
        <w:t>用户登录模块测试</w:t>
      </w:r>
      <w:bookmarkEnd w:id="215"/>
      <w:bookmarkEnd w:id="216"/>
      <w:bookmarkEnd w:id="217"/>
      <w:bookmarkEnd w:id="218"/>
      <w:bookmarkEnd w:id="219"/>
    </w:p>
    <w:p w:rsidR="005275FD" w:rsidRDefault="005275FD" w:rsidP="005275FD">
      <w:r>
        <w:rPr>
          <w:rFonts w:hint="eastAsia"/>
        </w:rPr>
        <w:t>用户登录包括管理员登录和注册用户登录，登录过程都为输入相关信息进行信息验证。对于用户登录功能的测试采用输入正确、非正确、合法、非合法信息进行测试。用户登录功能的测试表如下表</w:t>
      </w:r>
      <w:r>
        <w:rPr>
          <w:rFonts w:hint="eastAsia"/>
        </w:rPr>
        <w:t>5.1</w:t>
      </w:r>
      <w:r>
        <w:rPr>
          <w:rFonts w:hint="eastAsia"/>
        </w:rPr>
        <w:t xml:space="preserve">所示：　</w:t>
      </w:r>
    </w:p>
    <w:p w:rsidR="00851B8B" w:rsidRDefault="00851B8B">
      <w:pPr>
        <w:pStyle w:val="af6"/>
        <w:spacing w:line="400" w:lineRule="exact"/>
        <w:ind w:firstLineChars="0" w:firstLine="0"/>
        <w:jc w:val="center"/>
        <w:rPr>
          <w:sz w:val="21"/>
          <w:szCs w:val="21"/>
        </w:rPr>
      </w:pPr>
      <w:r>
        <w:rPr>
          <w:rFonts w:hint="eastAsia"/>
          <w:sz w:val="21"/>
          <w:szCs w:val="21"/>
        </w:rPr>
        <w:t>表</w:t>
      </w:r>
      <w:r w:rsidR="005275FD">
        <w:rPr>
          <w:rFonts w:hint="eastAsia"/>
          <w:sz w:val="21"/>
          <w:szCs w:val="21"/>
        </w:rPr>
        <w:t>5.</w:t>
      </w:r>
      <w:r>
        <w:rPr>
          <w:rFonts w:hint="eastAsia"/>
          <w:sz w:val="21"/>
          <w:szCs w:val="21"/>
        </w:rPr>
        <w:t xml:space="preserve">1 </w:t>
      </w:r>
      <w:r>
        <w:rPr>
          <w:rFonts w:hint="eastAsia"/>
          <w:sz w:val="21"/>
          <w:szCs w:val="21"/>
        </w:rPr>
        <w:t>用户登录模块测试</w:t>
      </w:r>
      <w:r w:rsidR="005275FD">
        <w:rPr>
          <w:rFonts w:hint="eastAsia"/>
          <w:sz w:val="21"/>
          <w:szCs w:val="21"/>
        </w:rPr>
        <w:t>表</w:t>
      </w:r>
    </w:p>
    <w:p w:rsidR="005275FD" w:rsidRDefault="00845D65" w:rsidP="005275FD">
      <w:pPr>
        <w:pStyle w:val="af6"/>
        <w:spacing w:line="240" w:lineRule="auto"/>
        <w:ind w:firstLineChars="0" w:firstLine="0"/>
        <w:jc w:val="center"/>
        <w:rPr>
          <w:sz w:val="21"/>
          <w:szCs w:val="21"/>
        </w:rPr>
      </w:pPr>
      <w:r>
        <w:rPr>
          <w:rFonts w:hint="eastAsia"/>
          <w:noProof/>
        </w:rPr>
        <w:lastRenderedPageBreak/>
        <w:drawing>
          <wp:inline distT="0" distB="0" distL="0" distR="0">
            <wp:extent cx="5343525" cy="38766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5343525" cy="3876675"/>
                    </a:xfrm>
                    <a:prstGeom prst="rect">
                      <a:avLst/>
                    </a:prstGeom>
                    <a:noFill/>
                    <a:ln w="9525">
                      <a:noFill/>
                      <a:miter lim="800000"/>
                      <a:headEnd/>
                      <a:tailEnd/>
                    </a:ln>
                  </pic:spPr>
                </pic:pic>
              </a:graphicData>
            </a:graphic>
          </wp:inline>
        </w:drawing>
      </w:r>
    </w:p>
    <w:p w:rsidR="005275FD" w:rsidRDefault="005275FD" w:rsidP="005275FD">
      <w:pPr>
        <w:pStyle w:val="af6"/>
        <w:spacing w:line="240" w:lineRule="auto"/>
        <w:ind w:firstLineChars="0" w:firstLine="0"/>
        <w:jc w:val="center"/>
        <w:rPr>
          <w:sz w:val="21"/>
          <w:szCs w:val="21"/>
        </w:rPr>
      </w:pPr>
    </w:p>
    <w:p w:rsidR="00851B8B" w:rsidRDefault="00851B8B" w:rsidP="00032690">
      <w:pPr>
        <w:pStyle w:val="32"/>
        <w:spacing w:before="120" w:after="120"/>
      </w:pPr>
      <w:bookmarkStart w:id="220" w:name="_Toc351923921"/>
      <w:bookmarkStart w:id="221" w:name="_Toc351489476"/>
      <w:bookmarkStart w:id="222" w:name="_Toc408344980"/>
      <w:bookmarkStart w:id="223" w:name="_Toc351263283"/>
      <w:bookmarkStart w:id="224" w:name="_Toc351263622"/>
      <w:bookmarkStart w:id="225" w:name="_Toc352373560"/>
      <w:bookmarkStart w:id="226" w:name="_Toc414118832"/>
      <w:bookmarkStart w:id="227" w:name="_Toc410220687"/>
      <w:bookmarkStart w:id="228" w:name="_Toc416286269"/>
      <w:bookmarkStart w:id="229" w:name="_Toc416286105"/>
      <w:bookmarkStart w:id="230" w:name="_Toc352364886"/>
      <w:bookmarkStart w:id="231" w:name="_Toc419542092"/>
      <w:bookmarkStart w:id="232" w:name="_Toc418595577"/>
      <w:bookmarkStart w:id="233" w:name="_Toc420410354"/>
      <w:bookmarkStart w:id="234" w:name="_Toc60760222"/>
      <w:bookmarkStart w:id="235" w:name="_Toc74047213"/>
      <w:r w:rsidRPr="00032690">
        <w:rPr>
          <w:rFonts w:hint="eastAsia"/>
        </w:rPr>
        <w:t>5.</w:t>
      </w:r>
      <w:r w:rsidR="00032690" w:rsidRPr="00032690">
        <w:rPr>
          <w:rFonts w:hint="eastAsia"/>
        </w:rPr>
        <w:t>3</w:t>
      </w:r>
      <w:r w:rsidRPr="00032690">
        <w:rPr>
          <w:rFonts w:hint="eastAsia"/>
        </w:rPr>
        <w:t>.2</w:t>
      </w:r>
      <w:bookmarkEnd w:id="220"/>
      <w:bookmarkEnd w:id="221"/>
      <w:bookmarkEnd w:id="222"/>
      <w:bookmarkEnd w:id="223"/>
      <w:bookmarkEnd w:id="224"/>
      <w:bookmarkEnd w:id="225"/>
      <w:bookmarkEnd w:id="226"/>
      <w:bookmarkEnd w:id="227"/>
      <w:bookmarkEnd w:id="228"/>
      <w:bookmarkEnd w:id="229"/>
      <w:bookmarkEnd w:id="230"/>
      <w:r w:rsidRPr="00032690">
        <w:t xml:space="preserve">  </w:t>
      </w:r>
      <w:r w:rsidR="00E11537">
        <w:rPr>
          <w:rFonts w:hint="eastAsia"/>
        </w:rPr>
        <w:t>品牌信息</w:t>
      </w:r>
      <w:r w:rsidR="00032690">
        <w:rPr>
          <w:rFonts w:hint="eastAsia"/>
        </w:rPr>
        <w:t>管理</w:t>
      </w:r>
      <w:r w:rsidRPr="00032690">
        <w:rPr>
          <w:rFonts w:hint="eastAsia"/>
        </w:rPr>
        <w:t>模块测试</w:t>
      </w:r>
      <w:bookmarkEnd w:id="231"/>
      <w:bookmarkEnd w:id="232"/>
      <w:bookmarkEnd w:id="233"/>
      <w:bookmarkEnd w:id="234"/>
      <w:bookmarkEnd w:id="235"/>
    </w:p>
    <w:p w:rsidR="00032690" w:rsidRPr="00032690" w:rsidRDefault="00032690" w:rsidP="00032690">
      <w:r>
        <w:rPr>
          <w:rFonts w:hint="eastAsia"/>
        </w:rPr>
        <w:t>对于</w:t>
      </w:r>
      <w:r w:rsidR="00E11537">
        <w:rPr>
          <w:rFonts w:hint="eastAsia"/>
        </w:rPr>
        <w:t>品牌信息</w:t>
      </w:r>
      <w:r>
        <w:rPr>
          <w:rFonts w:hint="eastAsia"/>
        </w:rPr>
        <w:t>管理功能的测试也采用黑盒测试的方法进行测试，通过输入不同的数据进行模拟，看运行结果。</w:t>
      </w:r>
      <w:r w:rsidR="00E11537">
        <w:rPr>
          <w:rFonts w:hint="eastAsia"/>
        </w:rPr>
        <w:t>品牌信息</w:t>
      </w:r>
      <w:r>
        <w:rPr>
          <w:rFonts w:hint="eastAsia"/>
        </w:rPr>
        <w:t>管理功能模块的测试表如下表</w:t>
      </w:r>
      <w:r>
        <w:rPr>
          <w:rFonts w:hint="eastAsia"/>
        </w:rPr>
        <w:t>5.2</w:t>
      </w:r>
      <w:r>
        <w:rPr>
          <w:rFonts w:hint="eastAsia"/>
        </w:rPr>
        <w:t>所示：</w:t>
      </w:r>
    </w:p>
    <w:p w:rsidR="00032690" w:rsidRDefault="00032690">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9C5F7D" w:rsidRDefault="009C5F7D">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9C5F7D" w:rsidRDefault="009C5F7D">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032690" w:rsidRDefault="00032690">
      <w:pPr>
        <w:pStyle w:val="af6"/>
        <w:spacing w:line="400" w:lineRule="exact"/>
        <w:ind w:firstLineChars="0" w:firstLine="0"/>
        <w:jc w:val="center"/>
        <w:rPr>
          <w:sz w:val="21"/>
          <w:szCs w:val="21"/>
        </w:rPr>
      </w:pPr>
    </w:p>
    <w:p w:rsidR="00032690" w:rsidRPr="00292488" w:rsidRDefault="00851B8B" w:rsidP="00032690">
      <w:pPr>
        <w:pStyle w:val="af6"/>
        <w:spacing w:line="240" w:lineRule="auto"/>
        <w:ind w:firstLineChars="0" w:firstLine="0"/>
        <w:jc w:val="center"/>
        <w:rPr>
          <w:sz w:val="21"/>
          <w:szCs w:val="21"/>
        </w:rPr>
      </w:pPr>
      <w:r>
        <w:rPr>
          <w:rFonts w:hint="eastAsia"/>
          <w:sz w:val="21"/>
          <w:szCs w:val="21"/>
        </w:rPr>
        <w:lastRenderedPageBreak/>
        <w:t>表</w:t>
      </w:r>
      <w:r>
        <w:rPr>
          <w:rFonts w:hint="eastAsia"/>
          <w:sz w:val="21"/>
          <w:szCs w:val="21"/>
        </w:rPr>
        <w:t>5</w:t>
      </w:r>
      <w:r w:rsidR="00032690">
        <w:rPr>
          <w:rFonts w:hint="eastAsia"/>
          <w:sz w:val="21"/>
          <w:szCs w:val="21"/>
        </w:rPr>
        <w:t>.</w:t>
      </w:r>
      <w:r>
        <w:rPr>
          <w:rFonts w:hint="eastAsia"/>
          <w:sz w:val="21"/>
          <w:szCs w:val="21"/>
        </w:rPr>
        <w:t xml:space="preserve">2 </w:t>
      </w:r>
      <w:r w:rsidR="00E11537">
        <w:rPr>
          <w:rFonts w:hint="eastAsia"/>
          <w:sz w:val="21"/>
          <w:szCs w:val="21"/>
        </w:rPr>
        <w:t>品牌信息</w:t>
      </w:r>
      <w:r w:rsidR="00032690">
        <w:rPr>
          <w:rFonts w:hint="eastAsia"/>
          <w:sz w:val="21"/>
          <w:szCs w:val="21"/>
        </w:rPr>
        <w:t>管理</w:t>
      </w:r>
      <w:r>
        <w:rPr>
          <w:rFonts w:hint="eastAsia"/>
          <w:sz w:val="21"/>
          <w:szCs w:val="21"/>
        </w:rPr>
        <w:t>模块测试</w:t>
      </w:r>
      <w:r w:rsidR="00032690">
        <w:rPr>
          <w:rFonts w:hint="eastAsia"/>
          <w:sz w:val="21"/>
          <w:szCs w:val="21"/>
        </w:rPr>
        <w:t>表</w:t>
      </w:r>
      <w:r w:rsidR="00292488">
        <w:rPr>
          <w:rFonts w:hint="eastAsia"/>
          <w:noProof/>
          <w:sz w:val="21"/>
          <w:szCs w:val="21"/>
        </w:rPr>
        <w:drawing>
          <wp:inline distT="0" distB="0" distL="0" distR="0">
            <wp:extent cx="5181600" cy="3590925"/>
            <wp:effectExtent l="1905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3" cstate="print"/>
                    <a:srcRect/>
                    <a:stretch>
                      <a:fillRect/>
                    </a:stretch>
                  </pic:blipFill>
                  <pic:spPr bwMode="auto">
                    <a:xfrm>
                      <a:off x="0" y="0"/>
                      <a:ext cx="5181600" cy="3590925"/>
                    </a:xfrm>
                    <a:prstGeom prst="rect">
                      <a:avLst/>
                    </a:prstGeom>
                    <a:noFill/>
                    <a:ln w="9525">
                      <a:noFill/>
                      <a:miter lim="800000"/>
                      <a:headEnd/>
                      <a:tailEnd/>
                    </a:ln>
                  </pic:spPr>
                </pic:pic>
              </a:graphicData>
            </a:graphic>
          </wp:inline>
        </w:drawing>
      </w:r>
    </w:p>
    <w:p w:rsidR="00851B8B" w:rsidRDefault="00851B8B" w:rsidP="00032690">
      <w:pPr>
        <w:pStyle w:val="32"/>
        <w:spacing w:before="120" w:after="120"/>
      </w:pPr>
      <w:bookmarkStart w:id="236" w:name="_Toc416286270"/>
      <w:bookmarkStart w:id="237" w:name="_Toc351923922"/>
      <w:bookmarkStart w:id="238" w:name="_Toc416286106"/>
      <w:bookmarkStart w:id="239" w:name="_Toc351489477"/>
      <w:bookmarkStart w:id="240" w:name="_Toc410220688"/>
      <w:bookmarkStart w:id="241" w:name="_Toc351263623"/>
      <w:bookmarkStart w:id="242" w:name="_Toc351263284"/>
      <w:bookmarkStart w:id="243" w:name="_Toc414118833"/>
      <w:bookmarkStart w:id="244" w:name="_Toc408344981"/>
      <w:bookmarkStart w:id="245" w:name="_Toc352364887"/>
      <w:bookmarkStart w:id="246" w:name="_Toc352373561"/>
      <w:bookmarkStart w:id="247" w:name="_Toc419542093"/>
      <w:bookmarkStart w:id="248" w:name="_Toc420410355"/>
      <w:bookmarkStart w:id="249" w:name="_Toc418595578"/>
      <w:bookmarkStart w:id="250" w:name="_Toc60760223"/>
      <w:bookmarkStart w:id="251" w:name="_Toc74047214"/>
      <w:r w:rsidRPr="00032690">
        <w:rPr>
          <w:rFonts w:hint="eastAsia"/>
        </w:rPr>
        <w:t>5.</w:t>
      </w:r>
      <w:bookmarkEnd w:id="236"/>
      <w:bookmarkEnd w:id="237"/>
      <w:bookmarkEnd w:id="238"/>
      <w:bookmarkEnd w:id="239"/>
      <w:bookmarkEnd w:id="240"/>
      <w:bookmarkEnd w:id="241"/>
      <w:bookmarkEnd w:id="242"/>
      <w:bookmarkEnd w:id="243"/>
      <w:bookmarkEnd w:id="244"/>
      <w:bookmarkEnd w:id="245"/>
      <w:bookmarkEnd w:id="246"/>
      <w:r w:rsidR="00032690" w:rsidRPr="00032690">
        <w:rPr>
          <w:rFonts w:hint="eastAsia"/>
        </w:rPr>
        <w:t>3.3</w:t>
      </w:r>
      <w:r w:rsidRPr="00032690">
        <w:t xml:space="preserve"> </w:t>
      </w:r>
      <w:r w:rsidR="00E11537">
        <w:rPr>
          <w:rFonts w:hint="eastAsia"/>
        </w:rPr>
        <w:t>汽车信息</w:t>
      </w:r>
      <w:r w:rsidR="00032690">
        <w:rPr>
          <w:rFonts w:hint="eastAsia"/>
        </w:rPr>
        <w:t>管理</w:t>
      </w:r>
      <w:r w:rsidRPr="00032690">
        <w:rPr>
          <w:rFonts w:hint="eastAsia"/>
        </w:rPr>
        <w:t>模块测试</w:t>
      </w:r>
      <w:bookmarkEnd w:id="247"/>
      <w:bookmarkEnd w:id="248"/>
      <w:bookmarkEnd w:id="249"/>
      <w:bookmarkEnd w:id="250"/>
      <w:bookmarkEnd w:id="251"/>
    </w:p>
    <w:p w:rsidR="00032690" w:rsidRDefault="00E11537" w:rsidP="00032690">
      <w:r>
        <w:rPr>
          <w:rFonts w:hint="eastAsia"/>
        </w:rPr>
        <w:t>汽车信息</w:t>
      </w:r>
      <w:r w:rsidR="00032690">
        <w:rPr>
          <w:rFonts w:hint="eastAsia"/>
        </w:rPr>
        <w:t>管理包括添加</w:t>
      </w:r>
      <w:r>
        <w:rPr>
          <w:rFonts w:hint="eastAsia"/>
        </w:rPr>
        <w:t>汽车信息</w:t>
      </w:r>
      <w:r w:rsidR="00032690">
        <w:rPr>
          <w:rFonts w:hint="eastAsia"/>
        </w:rPr>
        <w:t>和管理</w:t>
      </w:r>
      <w:r>
        <w:rPr>
          <w:rFonts w:hint="eastAsia"/>
        </w:rPr>
        <w:t>汽车信息</w:t>
      </w:r>
      <w:r w:rsidR="00032690">
        <w:rPr>
          <w:rFonts w:hint="eastAsia"/>
        </w:rPr>
        <w:t>。在测试中采用根据字段要求，填写信息，实现添加</w:t>
      </w:r>
      <w:r>
        <w:rPr>
          <w:rFonts w:hint="eastAsia"/>
        </w:rPr>
        <w:t>汽车信息</w:t>
      </w:r>
      <w:r w:rsidR="00032690">
        <w:rPr>
          <w:rFonts w:hint="eastAsia"/>
        </w:rPr>
        <w:t>的测试；删除</w:t>
      </w:r>
      <w:r>
        <w:rPr>
          <w:rFonts w:hint="eastAsia"/>
        </w:rPr>
        <w:t>汽车信息</w:t>
      </w:r>
      <w:r w:rsidR="00032690">
        <w:rPr>
          <w:rFonts w:hint="eastAsia"/>
        </w:rPr>
        <w:t>实现</w:t>
      </w:r>
      <w:r>
        <w:rPr>
          <w:rFonts w:hint="eastAsia"/>
        </w:rPr>
        <w:t>汽车信息</w:t>
      </w:r>
      <w:r w:rsidR="00032690">
        <w:rPr>
          <w:rFonts w:hint="eastAsia"/>
        </w:rPr>
        <w:t>删除功能的测试；修改</w:t>
      </w:r>
      <w:r>
        <w:rPr>
          <w:rFonts w:hint="eastAsia"/>
        </w:rPr>
        <w:t>汽车信息</w:t>
      </w:r>
      <w:r w:rsidR="00032690">
        <w:rPr>
          <w:rFonts w:hint="eastAsia"/>
        </w:rPr>
        <w:t>实现</w:t>
      </w:r>
      <w:r>
        <w:rPr>
          <w:rFonts w:hint="eastAsia"/>
        </w:rPr>
        <w:t>汽车信息</w:t>
      </w:r>
      <w:r w:rsidR="00032690">
        <w:rPr>
          <w:rFonts w:hint="eastAsia"/>
        </w:rPr>
        <w:t>修改功能的测试。</w:t>
      </w:r>
      <w:r>
        <w:rPr>
          <w:rFonts w:hint="eastAsia"/>
        </w:rPr>
        <w:t>汽车信息</w:t>
      </w:r>
      <w:r w:rsidR="00032690">
        <w:rPr>
          <w:rFonts w:hint="eastAsia"/>
        </w:rPr>
        <w:t>管理功能的测试表如下表</w:t>
      </w:r>
      <w:r w:rsidR="00032690">
        <w:rPr>
          <w:rFonts w:hint="eastAsia"/>
        </w:rPr>
        <w:t>5.3</w:t>
      </w:r>
      <w:r w:rsidR="00032690">
        <w:rPr>
          <w:rFonts w:hint="eastAsia"/>
        </w:rPr>
        <w:t>所示：</w:t>
      </w:r>
    </w:p>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Pr="00032690" w:rsidRDefault="00032690" w:rsidP="00032690"/>
    <w:p w:rsidR="00851B8B" w:rsidRDefault="00851B8B">
      <w:pPr>
        <w:pStyle w:val="af6"/>
        <w:spacing w:line="400" w:lineRule="exact"/>
        <w:ind w:firstLineChars="0" w:firstLine="0"/>
        <w:jc w:val="center"/>
        <w:rPr>
          <w:sz w:val="21"/>
          <w:szCs w:val="21"/>
        </w:rPr>
      </w:pPr>
      <w:r>
        <w:rPr>
          <w:rFonts w:hint="eastAsia"/>
          <w:sz w:val="21"/>
          <w:szCs w:val="21"/>
        </w:rPr>
        <w:lastRenderedPageBreak/>
        <w:t>表</w:t>
      </w:r>
      <w:r>
        <w:rPr>
          <w:rFonts w:hint="eastAsia"/>
          <w:sz w:val="21"/>
          <w:szCs w:val="21"/>
        </w:rPr>
        <w:t>5</w:t>
      </w:r>
      <w:r w:rsidR="00032690">
        <w:rPr>
          <w:rFonts w:hint="eastAsia"/>
          <w:sz w:val="21"/>
          <w:szCs w:val="21"/>
        </w:rPr>
        <w:t>.</w:t>
      </w:r>
      <w:r>
        <w:rPr>
          <w:rFonts w:hint="eastAsia"/>
          <w:sz w:val="21"/>
          <w:szCs w:val="21"/>
        </w:rPr>
        <w:t xml:space="preserve">3 </w:t>
      </w:r>
      <w:r w:rsidR="00E11537">
        <w:rPr>
          <w:rFonts w:hint="eastAsia"/>
          <w:sz w:val="21"/>
          <w:szCs w:val="21"/>
        </w:rPr>
        <w:t>汽车信息</w:t>
      </w:r>
      <w:r>
        <w:rPr>
          <w:rFonts w:hint="eastAsia"/>
          <w:sz w:val="21"/>
          <w:szCs w:val="21"/>
        </w:rPr>
        <w:t>模块测试</w:t>
      </w:r>
      <w:r w:rsidR="00032690">
        <w:rPr>
          <w:rFonts w:hint="eastAsia"/>
          <w:sz w:val="21"/>
          <w:szCs w:val="21"/>
        </w:rPr>
        <w:t>表</w:t>
      </w:r>
    </w:p>
    <w:p w:rsidR="00032690" w:rsidRDefault="00292488" w:rsidP="00032690">
      <w:pPr>
        <w:pStyle w:val="af6"/>
        <w:spacing w:line="240" w:lineRule="auto"/>
        <w:ind w:firstLineChars="0" w:firstLine="0"/>
        <w:jc w:val="center"/>
        <w:rPr>
          <w:sz w:val="21"/>
          <w:szCs w:val="21"/>
        </w:rPr>
      </w:pPr>
      <w:r>
        <w:rPr>
          <w:noProof/>
          <w:sz w:val="21"/>
          <w:szCs w:val="21"/>
        </w:rPr>
        <w:drawing>
          <wp:inline distT="0" distB="0" distL="0" distR="0">
            <wp:extent cx="5029200" cy="4400550"/>
            <wp:effectExtent l="1905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4" cstate="print"/>
                    <a:srcRect/>
                    <a:stretch>
                      <a:fillRect/>
                    </a:stretch>
                  </pic:blipFill>
                  <pic:spPr bwMode="auto">
                    <a:xfrm>
                      <a:off x="0" y="0"/>
                      <a:ext cx="5029200" cy="4400550"/>
                    </a:xfrm>
                    <a:prstGeom prst="rect">
                      <a:avLst/>
                    </a:prstGeom>
                    <a:noFill/>
                    <a:ln w="9525">
                      <a:noFill/>
                      <a:miter lim="800000"/>
                      <a:headEnd/>
                      <a:tailEnd/>
                    </a:ln>
                  </pic:spPr>
                </pic:pic>
              </a:graphicData>
            </a:graphic>
          </wp:inline>
        </w:drawing>
      </w:r>
    </w:p>
    <w:p w:rsidR="00851B8B" w:rsidRDefault="00851B8B">
      <w:pPr>
        <w:pStyle w:val="25"/>
        <w:spacing w:before="120" w:after="120"/>
        <w:rPr>
          <w:sz w:val="28"/>
          <w:szCs w:val="28"/>
        </w:rPr>
      </w:pPr>
      <w:bookmarkStart w:id="252" w:name="_Toc420069767"/>
      <w:bookmarkStart w:id="253" w:name="_Toc420410356"/>
      <w:bookmarkStart w:id="254" w:name="_Toc24144_WPSOffice_Level2"/>
      <w:bookmarkStart w:id="255" w:name="_Toc60760224"/>
      <w:bookmarkStart w:id="256" w:name="_Toc74047215"/>
      <w:r>
        <w:rPr>
          <w:rFonts w:hint="eastAsia"/>
          <w:sz w:val="28"/>
          <w:szCs w:val="28"/>
        </w:rPr>
        <w:t>5.</w:t>
      </w:r>
      <w:r w:rsidR="00032690">
        <w:rPr>
          <w:rFonts w:hint="eastAsia"/>
          <w:sz w:val="28"/>
          <w:szCs w:val="28"/>
        </w:rPr>
        <w:t>4</w:t>
      </w:r>
      <w:r>
        <w:rPr>
          <w:rFonts w:hint="eastAsia"/>
          <w:sz w:val="28"/>
          <w:szCs w:val="28"/>
        </w:rPr>
        <w:t>测试总结</w:t>
      </w:r>
      <w:bookmarkEnd w:id="252"/>
      <w:bookmarkEnd w:id="253"/>
      <w:bookmarkEnd w:id="254"/>
      <w:bookmarkEnd w:id="255"/>
      <w:bookmarkEnd w:id="256"/>
    </w:p>
    <w:p w:rsidR="00032690" w:rsidRDefault="00032690" w:rsidP="00032690">
      <w:r>
        <w:rPr>
          <w:rFonts w:hint="eastAsia"/>
        </w:rPr>
        <w:t>经过详细的系统测试发现本系统的功能可以正确使用，本系统的实现可以为</w:t>
      </w:r>
      <w:r w:rsidR="00E11537">
        <w:rPr>
          <w:rFonts w:hint="eastAsia"/>
        </w:rPr>
        <w:t>汽车</w:t>
      </w:r>
      <w:r w:rsidR="00140544">
        <w:rPr>
          <w:rFonts w:hint="eastAsia"/>
        </w:rPr>
        <w:t>销售和</w:t>
      </w:r>
      <w:r>
        <w:rPr>
          <w:rFonts w:hint="eastAsia"/>
        </w:rPr>
        <w:t>管理带来帮助。</w:t>
      </w:r>
      <w:r w:rsidR="00132F75">
        <w:rPr>
          <w:rFonts w:hint="eastAsia"/>
        </w:rPr>
        <w:t>本系统实现了用户注册功能，用户登录后可以</w:t>
      </w:r>
      <w:r w:rsidR="00A01E96">
        <w:rPr>
          <w:rFonts w:hint="eastAsia"/>
        </w:rPr>
        <w:t>进行</w:t>
      </w:r>
      <w:r w:rsidR="00E11537">
        <w:rPr>
          <w:rFonts w:hint="eastAsia"/>
        </w:rPr>
        <w:t>汽车</w:t>
      </w:r>
      <w:r w:rsidR="00A01E96">
        <w:rPr>
          <w:rFonts w:hint="eastAsia"/>
        </w:rPr>
        <w:t>的</w:t>
      </w:r>
      <w:r w:rsidR="007835C0">
        <w:rPr>
          <w:rFonts w:hint="eastAsia"/>
        </w:rPr>
        <w:t>收藏</w:t>
      </w:r>
      <w:r w:rsidR="00A01E96">
        <w:rPr>
          <w:rFonts w:hint="eastAsia"/>
        </w:rPr>
        <w:t>和评价</w:t>
      </w:r>
      <w:r w:rsidR="0065143E">
        <w:rPr>
          <w:rFonts w:hint="eastAsia"/>
        </w:rPr>
        <w:t>、购买</w:t>
      </w:r>
      <w:r w:rsidR="00A01E96">
        <w:rPr>
          <w:rFonts w:hint="eastAsia"/>
        </w:rPr>
        <w:t>。管理员可以录入新的</w:t>
      </w:r>
      <w:r w:rsidR="00E11537">
        <w:rPr>
          <w:rFonts w:hint="eastAsia"/>
        </w:rPr>
        <w:t>汽车信息</w:t>
      </w:r>
      <w:r w:rsidR="00A01E96">
        <w:rPr>
          <w:rFonts w:hint="eastAsia"/>
        </w:rPr>
        <w:t>，</w:t>
      </w:r>
      <w:r w:rsidR="00132F75">
        <w:rPr>
          <w:rFonts w:hint="eastAsia"/>
        </w:rPr>
        <w:t>在录入</w:t>
      </w:r>
      <w:r w:rsidR="00E11537">
        <w:rPr>
          <w:rFonts w:hint="eastAsia"/>
        </w:rPr>
        <w:t>汽车信息</w:t>
      </w:r>
      <w:r w:rsidR="00132F75">
        <w:rPr>
          <w:rFonts w:hint="eastAsia"/>
        </w:rPr>
        <w:t>时可以选择</w:t>
      </w:r>
      <w:r w:rsidR="00140544">
        <w:rPr>
          <w:rFonts w:hint="eastAsia"/>
        </w:rPr>
        <w:t>品牌</w:t>
      </w:r>
      <w:r w:rsidR="00132F75">
        <w:rPr>
          <w:rFonts w:hint="eastAsia"/>
        </w:rPr>
        <w:t>，在用户查询</w:t>
      </w:r>
      <w:r w:rsidR="00E11537">
        <w:rPr>
          <w:rFonts w:hint="eastAsia"/>
        </w:rPr>
        <w:t>汽车信息</w:t>
      </w:r>
      <w:r w:rsidR="00132F75">
        <w:rPr>
          <w:rFonts w:hint="eastAsia"/>
        </w:rPr>
        <w:t>时可以看到</w:t>
      </w:r>
      <w:r w:rsidR="008D081A">
        <w:rPr>
          <w:rFonts w:hint="eastAsia"/>
        </w:rPr>
        <w:t>标题</w:t>
      </w:r>
      <w:r w:rsidR="00132F75">
        <w:rPr>
          <w:rFonts w:hint="eastAsia"/>
        </w:rPr>
        <w:t>、</w:t>
      </w:r>
      <w:r w:rsidR="00E11537">
        <w:rPr>
          <w:rFonts w:hint="eastAsia"/>
        </w:rPr>
        <w:t>汽车</w:t>
      </w:r>
      <w:r w:rsidR="00132F75">
        <w:rPr>
          <w:rFonts w:hint="eastAsia"/>
        </w:rPr>
        <w:t>的</w:t>
      </w:r>
      <w:r w:rsidR="00A01E96">
        <w:rPr>
          <w:rFonts w:hint="eastAsia"/>
        </w:rPr>
        <w:t>详情</w:t>
      </w:r>
      <w:r w:rsidR="00132F75">
        <w:rPr>
          <w:rFonts w:hint="eastAsia"/>
        </w:rPr>
        <w:t>和</w:t>
      </w:r>
      <w:r w:rsidR="00A01E96">
        <w:rPr>
          <w:rFonts w:hint="eastAsia"/>
        </w:rPr>
        <w:t>添加</w:t>
      </w:r>
      <w:r w:rsidR="00132F75">
        <w:rPr>
          <w:rFonts w:hint="eastAsia"/>
        </w:rPr>
        <w:t>时间。本系统还加入了</w:t>
      </w:r>
      <w:r w:rsidR="008E4503">
        <w:rPr>
          <w:rFonts w:hint="eastAsia"/>
        </w:rPr>
        <w:t>公告</w:t>
      </w:r>
      <w:r w:rsidR="008D081A">
        <w:rPr>
          <w:rFonts w:hint="eastAsia"/>
        </w:rPr>
        <w:t>、评论</w:t>
      </w:r>
      <w:r w:rsidR="00A01E96">
        <w:rPr>
          <w:rFonts w:hint="eastAsia"/>
        </w:rPr>
        <w:t>管理</w:t>
      </w:r>
      <w:r w:rsidR="00132F75">
        <w:rPr>
          <w:rFonts w:hint="eastAsia"/>
        </w:rPr>
        <w:t>的功能，管理员为了保证</w:t>
      </w:r>
      <w:r w:rsidR="008E4503">
        <w:rPr>
          <w:rFonts w:hint="eastAsia"/>
        </w:rPr>
        <w:t>车视界</w:t>
      </w:r>
      <w:r w:rsidR="00290C55">
        <w:rPr>
          <w:rFonts w:hint="eastAsia"/>
        </w:rPr>
        <w:t>小程序</w:t>
      </w:r>
      <w:r w:rsidR="00132F75">
        <w:rPr>
          <w:rFonts w:hint="eastAsia"/>
        </w:rPr>
        <w:t>的安全可以审核注册用户的信息，当确定注册用户非</w:t>
      </w:r>
      <w:r w:rsidR="00A01E96">
        <w:rPr>
          <w:rFonts w:hint="eastAsia"/>
        </w:rPr>
        <w:t>安全人员</w:t>
      </w:r>
      <w:r w:rsidR="00132F75">
        <w:rPr>
          <w:rFonts w:hint="eastAsia"/>
        </w:rPr>
        <w:t>可以删除他的账号使其不能使用本系统。</w:t>
      </w:r>
    </w:p>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032690" w:rsidRDefault="00032690" w:rsidP="00032690"/>
    <w:p w:rsidR="00851B8B" w:rsidRDefault="00DF43D3" w:rsidP="00132F75">
      <w:pPr>
        <w:pStyle w:val="af0"/>
        <w:spacing w:after="240"/>
        <w:ind w:firstLineChars="1000" w:firstLine="3600"/>
        <w:jc w:val="both"/>
      </w:pPr>
      <w:bookmarkStart w:id="257" w:name="_Toc60760225"/>
      <w:bookmarkStart w:id="258" w:name="_Toc249794778"/>
      <w:bookmarkStart w:id="259" w:name="_Toc323819833"/>
      <w:bookmarkStart w:id="260" w:name="_Toc218791143"/>
      <w:bookmarkStart w:id="261" w:name="_Toc249794365"/>
      <w:bookmarkStart w:id="262" w:name="_Toc280730312"/>
      <w:bookmarkStart w:id="263" w:name="_Toc23657"/>
      <w:bookmarkStart w:id="264" w:name="_Toc21472"/>
      <w:bookmarkStart w:id="265" w:name="_Toc11190"/>
      <w:bookmarkStart w:id="266" w:name="_Toc9896"/>
      <w:bookmarkStart w:id="267" w:name="_Toc32438"/>
      <w:bookmarkStart w:id="268" w:name="_Toc17815"/>
      <w:bookmarkStart w:id="269" w:name="_Toc31352"/>
      <w:bookmarkStart w:id="270" w:name="_Toc32534"/>
      <w:bookmarkStart w:id="271" w:name="_Toc356585791"/>
      <w:bookmarkStart w:id="272" w:name="_Toc10877"/>
      <w:bookmarkStart w:id="273" w:name="_Toc91565727"/>
      <w:bookmarkStart w:id="274" w:name="_Toc138737655"/>
      <w:bookmarkStart w:id="275" w:name="_Toc417044893"/>
      <w:bookmarkStart w:id="276" w:name="_Toc74047216"/>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sidRPr="00DF43D3">
        <w:rPr>
          <w:rFonts w:hint="eastAsia"/>
        </w:rPr>
        <w:lastRenderedPageBreak/>
        <w:t>总　结</w:t>
      </w:r>
      <w:bookmarkEnd w:id="257"/>
      <w:bookmarkEnd w:id="276"/>
    </w:p>
    <w:p w:rsidR="00132F75" w:rsidRPr="00DF43D3" w:rsidRDefault="00132F75" w:rsidP="00132F75">
      <w:r>
        <w:rPr>
          <w:rFonts w:hint="eastAsia"/>
        </w:rPr>
        <w:t>本次设计完成了</w:t>
      </w:r>
      <w:r w:rsidR="00E11537">
        <w:rPr>
          <w:rFonts w:hint="eastAsia"/>
        </w:rPr>
        <w:t>汽车</w:t>
      </w:r>
      <w:r w:rsidR="008E4503">
        <w:rPr>
          <w:rFonts w:hint="eastAsia"/>
        </w:rPr>
        <w:t>销售</w:t>
      </w:r>
      <w:r>
        <w:rPr>
          <w:rFonts w:hint="eastAsia"/>
        </w:rPr>
        <w:t>管理，可以帮助</w:t>
      </w:r>
      <w:r w:rsidR="00290C55">
        <w:rPr>
          <w:rFonts w:hint="eastAsia"/>
        </w:rPr>
        <w:t>商家</w:t>
      </w:r>
      <w:r w:rsidR="00A01E96">
        <w:rPr>
          <w:rFonts w:hint="eastAsia"/>
        </w:rPr>
        <w:t>管理自家的</w:t>
      </w:r>
      <w:r w:rsidR="00E11537">
        <w:rPr>
          <w:rFonts w:hint="eastAsia"/>
        </w:rPr>
        <w:t>汽车信息</w:t>
      </w:r>
      <w:r>
        <w:rPr>
          <w:rFonts w:hint="eastAsia"/>
        </w:rPr>
        <w:t>。提高</w:t>
      </w:r>
      <w:r w:rsidR="00E11537">
        <w:rPr>
          <w:rFonts w:hint="eastAsia"/>
        </w:rPr>
        <w:t>汽车</w:t>
      </w:r>
      <w:r>
        <w:rPr>
          <w:rFonts w:hint="eastAsia"/>
        </w:rPr>
        <w:t>管理的效率以及保证了</w:t>
      </w:r>
      <w:r w:rsidR="00E11537">
        <w:rPr>
          <w:rFonts w:hint="eastAsia"/>
        </w:rPr>
        <w:t>汽车</w:t>
      </w:r>
      <w:r w:rsidR="0065143E">
        <w:rPr>
          <w:rFonts w:hint="eastAsia"/>
        </w:rPr>
        <w:t>销售</w:t>
      </w:r>
      <w:r w:rsidR="00A01E96">
        <w:rPr>
          <w:rFonts w:hint="eastAsia"/>
        </w:rPr>
        <w:t>的清晰。本系统可以使非专业人员也可以正确、快速、有效的管理信息</w:t>
      </w:r>
      <w:r>
        <w:rPr>
          <w:rFonts w:hint="eastAsia"/>
        </w:rPr>
        <w:t>。本系统实现了</w:t>
      </w:r>
      <w:r w:rsidR="00E11537">
        <w:rPr>
          <w:rFonts w:hint="eastAsia"/>
        </w:rPr>
        <w:t>汽车信息</w:t>
      </w:r>
      <w:r>
        <w:rPr>
          <w:rFonts w:hint="eastAsia"/>
        </w:rPr>
        <w:t>、</w:t>
      </w:r>
      <w:r w:rsidR="00E11537">
        <w:rPr>
          <w:rFonts w:hint="eastAsia"/>
        </w:rPr>
        <w:t>品牌信息</w:t>
      </w:r>
      <w:r w:rsidR="0065143E">
        <w:rPr>
          <w:rFonts w:hint="eastAsia"/>
        </w:rPr>
        <w:t>、订单信息</w:t>
      </w:r>
      <w:r>
        <w:rPr>
          <w:rFonts w:hint="eastAsia"/>
        </w:rPr>
        <w:t>的管理。可以记录</w:t>
      </w:r>
      <w:r w:rsidR="00E11537">
        <w:rPr>
          <w:rFonts w:hint="eastAsia"/>
        </w:rPr>
        <w:t>汽车</w:t>
      </w:r>
      <w:r w:rsidR="00A01E96">
        <w:rPr>
          <w:rFonts w:hint="eastAsia"/>
        </w:rPr>
        <w:t>的</w:t>
      </w:r>
      <w:r w:rsidR="0065143E">
        <w:rPr>
          <w:rFonts w:hint="eastAsia"/>
        </w:rPr>
        <w:t>销售情况、</w:t>
      </w:r>
      <w:r w:rsidR="00A01E96">
        <w:rPr>
          <w:rFonts w:hint="eastAsia"/>
        </w:rPr>
        <w:t>评价</w:t>
      </w:r>
      <w:r>
        <w:rPr>
          <w:rFonts w:hint="eastAsia"/>
        </w:rPr>
        <w:t>情况和</w:t>
      </w:r>
      <w:r w:rsidR="007835C0">
        <w:rPr>
          <w:rFonts w:hint="eastAsia"/>
        </w:rPr>
        <w:t>收藏</w:t>
      </w:r>
      <w:r w:rsidR="001E19D6">
        <w:rPr>
          <w:rFonts w:hint="eastAsia"/>
        </w:rPr>
        <w:t>情况。</w:t>
      </w:r>
    </w:p>
    <w:p w:rsidR="00DF43D3" w:rsidRDefault="00DF43D3" w:rsidP="00DF43D3">
      <w:r>
        <w:rPr>
          <w:rFonts w:hint="eastAsia"/>
        </w:rPr>
        <w:t>在开发本次系统过程中，主要采用</w:t>
      </w:r>
      <w:r w:rsidR="00290C55">
        <w:rPr>
          <w:rFonts w:hint="eastAsia"/>
        </w:rPr>
        <w:t>java</w:t>
      </w:r>
      <w:r>
        <w:rPr>
          <w:rFonts w:hint="eastAsia"/>
        </w:rPr>
        <w:t>语言和</w:t>
      </w:r>
      <w:r w:rsidR="003D3177">
        <w:rPr>
          <w:rFonts w:hint="eastAsia"/>
        </w:rPr>
        <w:t>jsp</w:t>
      </w:r>
      <w:r>
        <w:rPr>
          <w:rFonts w:hint="eastAsia"/>
        </w:rPr>
        <w:t>技术进行设计开发，通过采用这些编程技术，可以很好的提高系统的兼容性，而且在论文中也进行了详细的技术介绍和分析。采用</w:t>
      </w:r>
      <w:r w:rsidR="00290C55">
        <w:rPr>
          <w:rFonts w:hint="eastAsia"/>
        </w:rPr>
        <w:t>mysql</w:t>
      </w:r>
      <w:r>
        <w:rPr>
          <w:rFonts w:hint="eastAsia"/>
        </w:rPr>
        <w:t>数据库进行开发，可以很好的进行数据</w:t>
      </w:r>
      <w:r w:rsidR="008D081A">
        <w:rPr>
          <w:rFonts w:hint="eastAsia"/>
        </w:rPr>
        <w:t>保存</w:t>
      </w:r>
      <w:r>
        <w:rPr>
          <w:rFonts w:hint="eastAsia"/>
        </w:rPr>
        <w:t>，而且效率非常的高。通过本次设计，系统还存在很多需要进一步完善的地方，比如界面设计不够美观，安全性方面还需要进一步加强，还需要进一步的学习和不断的完善。通过这次设计的最大的</w:t>
      </w:r>
      <w:r w:rsidR="008E4503">
        <w:rPr>
          <w:rFonts w:hint="eastAsia"/>
        </w:rPr>
        <w:t>收获就是</w:t>
      </w:r>
      <w:r>
        <w:rPr>
          <w:rFonts w:hint="eastAsia"/>
        </w:rPr>
        <w:t>把大学期间所学的知识进行了一个融会贯通，锻炼了自己的实践动手能力，也为自己以后的工作学习提供了很大的帮助，更好的树立了自己的信心。所以我以后还需要不断的去进行学习和实践，这样才能提高自己的编程能力，进入社会以后才能独挡一面，实现自己的价值。</w:t>
      </w: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243514" w:rsidRDefault="00243514" w:rsidP="00032690">
      <w:pPr>
        <w:pStyle w:val="af0"/>
        <w:spacing w:after="240"/>
      </w:pPr>
    </w:p>
    <w:p w:rsidR="00DF43D3" w:rsidRDefault="00DF43D3" w:rsidP="00032690">
      <w:pPr>
        <w:pStyle w:val="af0"/>
        <w:spacing w:after="240"/>
      </w:pPr>
    </w:p>
    <w:p w:rsidR="00DF43D3" w:rsidRDefault="00DF43D3" w:rsidP="00032690">
      <w:pPr>
        <w:pStyle w:val="af0"/>
        <w:spacing w:after="240"/>
      </w:pPr>
    </w:p>
    <w:p w:rsidR="00243514" w:rsidRDefault="00243514" w:rsidP="00DF43D3"/>
    <w:p w:rsidR="00851B8B" w:rsidRDefault="00032690" w:rsidP="00DF43D3">
      <w:pPr>
        <w:pStyle w:val="af0"/>
        <w:spacing w:after="240"/>
      </w:pPr>
      <w:bookmarkStart w:id="277" w:name="_Toc60760226"/>
      <w:bookmarkStart w:id="278" w:name="_Toc420410359"/>
      <w:bookmarkStart w:id="279" w:name="_Toc420410358"/>
      <w:bookmarkStart w:id="280" w:name="_Toc74047217"/>
      <w:r>
        <w:rPr>
          <w:rFonts w:hint="eastAsia"/>
        </w:rPr>
        <w:lastRenderedPageBreak/>
        <w:t>致　谢</w:t>
      </w:r>
      <w:bookmarkEnd w:id="277"/>
      <w:bookmarkEnd w:id="280"/>
      <w:r w:rsidR="00851B8B">
        <w:rPr>
          <w:rFonts w:hint="eastAsia"/>
        </w:rPr>
        <w:t xml:space="preserve"> </w:t>
      </w:r>
      <w:bookmarkEnd w:id="278"/>
    </w:p>
    <w:p w:rsidR="00ED7B57" w:rsidRDefault="00ED7B57" w:rsidP="00ED7B57">
      <w:r>
        <w:tab/>
      </w:r>
      <w:r w:rsidR="004767FA">
        <w:rPr>
          <w:rFonts w:hint="eastAsia"/>
        </w:rPr>
        <w:t>经过半学期的努力，本次毕业设计终于完成了。在设计中对我帮助的老师有很多，正是有了这些老师的帮助我才可以顺利完成此次设计。</w:t>
      </w:r>
      <w:r w:rsidR="00203600">
        <w:rPr>
          <w:rFonts w:hint="eastAsia"/>
        </w:rPr>
        <w:t>首先感谢老师</w:t>
      </w:r>
      <w:r>
        <w:rPr>
          <w:rFonts w:hint="eastAsia"/>
        </w:rPr>
        <w:t>给</w:t>
      </w:r>
      <w:r w:rsidR="00203600">
        <w:rPr>
          <w:rFonts w:hint="eastAsia"/>
        </w:rPr>
        <w:t>了</w:t>
      </w:r>
      <w:r>
        <w:rPr>
          <w:rFonts w:hint="eastAsia"/>
        </w:rPr>
        <w:t>我这次实践锻炼的机会，通过本次系统的开发，给了我很大的学习动力，为了完成本次设计，学习了大量</w:t>
      </w:r>
      <w:r w:rsidR="0065143E">
        <w:rPr>
          <w:rFonts w:hint="eastAsia"/>
        </w:rPr>
        <w:t>微信小程序</w:t>
      </w:r>
      <w:r>
        <w:rPr>
          <w:rFonts w:hint="eastAsia"/>
        </w:rPr>
        <w:t>知识，也参考了很多相关的书籍，整个过程是受益匪浅。要感谢在开发过程中给予了我很多帮助的指导老师，从开题到设计完成，都给我了提供了很多的建议和指导，遇见了问题的时候及时的帮我解答，没有老师的帮助，设计也不会这么顺利的完成</w:t>
      </w:r>
      <w:r>
        <w:rPr>
          <w:rFonts w:hint="eastAsia"/>
        </w:rPr>
        <w:t xml:space="preserve"> </w:t>
      </w:r>
      <w:r>
        <w:rPr>
          <w:rFonts w:hint="eastAsia"/>
        </w:rPr>
        <w:t>，所以要再次感谢我的老师，最后还要感谢给予了很多帮助的同学和各位答辩老师们，谢谢你们的帮助和支持，我一定会继续努力，继续加油。</w:t>
      </w:r>
    </w:p>
    <w:p w:rsidR="00851B8B" w:rsidRPr="00ED7B57" w:rsidRDefault="00851B8B" w:rsidP="00ED7B57">
      <w:pPr>
        <w:pStyle w:val="1"/>
        <w:tabs>
          <w:tab w:val="left" w:pos="885"/>
        </w:tabs>
        <w:spacing w:after="240"/>
        <w:jc w:val="both"/>
      </w:pPr>
    </w:p>
    <w:p w:rsidR="00851B8B" w:rsidRDefault="00851B8B">
      <w:pPr>
        <w:pStyle w:val="1"/>
        <w:spacing w:after="240"/>
      </w:pPr>
    </w:p>
    <w:p w:rsidR="00851B8B" w:rsidRDefault="00851B8B">
      <w:pPr>
        <w:pStyle w:val="1"/>
        <w:spacing w:after="240"/>
      </w:pPr>
    </w:p>
    <w:p w:rsidR="00851B8B" w:rsidRDefault="00851B8B">
      <w:pPr>
        <w:pStyle w:val="1"/>
        <w:spacing w:after="240"/>
      </w:pPr>
    </w:p>
    <w:p w:rsidR="00851B8B" w:rsidRDefault="00851B8B">
      <w:pPr>
        <w:pStyle w:val="1"/>
        <w:spacing w:after="240"/>
      </w:pPr>
    </w:p>
    <w:p w:rsidR="00851B8B" w:rsidRDefault="00851B8B">
      <w:pPr>
        <w:pStyle w:val="1"/>
        <w:spacing w:after="240"/>
      </w:pPr>
    </w:p>
    <w:p w:rsidR="00243514" w:rsidRDefault="00243514" w:rsidP="00243514">
      <w:pPr>
        <w:pStyle w:val="21"/>
        <w:spacing w:before="120" w:after="120"/>
        <w:ind w:firstLine="60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243514" w:rsidRDefault="00243514" w:rsidP="00243514">
      <w:pPr>
        <w:pStyle w:val="a2"/>
        <w:ind w:firstLine="480"/>
      </w:pPr>
    </w:p>
    <w:p w:rsidR="00851B8B" w:rsidRDefault="00851B8B" w:rsidP="00032690">
      <w:pPr>
        <w:pStyle w:val="af0"/>
        <w:spacing w:after="240"/>
      </w:pPr>
      <w:bookmarkStart w:id="281" w:name="_Toc27887_WPSOffice_Level1"/>
      <w:bookmarkStart w:id="282" w:name="_Toc60760227"/>
      <w:bookmarkStart w:id="283" w:name="_Toc74047218"/>
      <w:r>
        <w:lastRenderedPageBreak/>
        <w:t>参考文献</w:t>
      </w:r>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9"/>
      <w:bookmarkEnd w:id="281"/>
      <w:bookmarkEnd w:id="282"/>
      <w:bookmarkEnd w:id="283"/>
    </w:p>
    <w:p w:rsidR="006B5DAA" w:rsidRDefault="006B5DAA" w:rsidP="006B5DAA">
      <w:pPr>
        <w:ind w:firstLineChars="0" w:firstLine="0"/>
      </w:pPr>
      <w:r>
        <w:rPr>
          <w:rFonts w:hint="eastAsia"/>
        </w:rPr>
        <w:t>[1]</w:t>
      </w:r>
      <w:r>
        <w:rPr>
          <w:rFonts w:hint="eastAsia"/>
        </w:rPr>
        <w:t>倪红军</w:t>
      </w:r>
      <w:r>
        <w:rPr>
          <w:rFonts w:hint="eastAsia"/>
        </w:rPr>
        <w:t>.</w:t>
      </w:r>
      <w:r>
        <w:rPr>
          <w:rFonts w:hint="eastAsia"/>
        </w:rPr>
        <w:t>微信小程序案例开发</w:t>
      </w:r>
      <w:r>
        <w:rPr>
          <w:rFonts w:hint="eastAsia"/>
        </w:rPr>
        <w:t>[J].</w:t>
      </w:r>
      <w:r>
        <w:rPr>
          <w:rFonts w:hint="eastAsia"/>
        </w:rPr>
        <w:t>计算机教育</w:t>
      </w:r>
      <w:r>
        <w:rPr>
          <w:rFonts w:hint="eastAsia"/>
        </w:rPr>
        <w:t>,2021(03):185.</w:t>
      </w:r>
    </w:p>
    <w:p w:rsidR="006B5DAA" w:rsidRDefault="006B5DAA" w:rsidP="006B5DAA">
      <w:pPr>
        <w:ind w:firstLineChars="0" w:firstLine="0"/>
      </w:pPr>
      <w:r>
        <w:rPr>
          <w:rFonts w:hint="eastAsia"/>
        </w:rPr>
        <w:t>[2]</w:t>
      </w:r>
      <w:r>
        <w:rPr>
          <w:rFonts w:hint="eastAsia"/>
        </w:rPr>
        <w:t>唐永洋</w:t>
      </w:r>
      <w:r>
        <w:rPr>
          <w:rFonts w:hint="eastAsia"/>
        </w:rPr>
        <w:t>,</w:t>
      </w:r>
      <w:r>
        <w:rPr>
          <w:rFonts w:hint="eastAsia"/>
        </w:rPr>
        <w:t>许嘉洁</w:t>
      </w:r>
      <w:r>
        <w:rPr>
          <w:rFonts w:hint="eastAsia"/>
        </w:rPr>
        <w:t>,</w:t>
      </w:r>
      <w:r>
        <w:rPr>
          <w:rFonts w:hint="eastAsia"/>
        </w:rPr>
        <w:t>乔波</w:t>
      </w:r>
      <w:r>
        <w:rPr>
          <w:rFonts w:hint="eastAsia"/>
        </w:rPr>
        <w:t>.</w:t>
      </w:r>
      <w:r>
        <w:rPr>
          <w:rFonts w:hint="eastAsia"/>
        </w:rPr>
        <w:t>基于</w:t>
      </w:r>
      <w:r>
        <w:rPr>
          <w:rFonts w:hint="eastAsia"/>
        </w:rPr>
        <w:t>MongoDB</w:t>
      </w:r>
      <w:r>
        <w:rPr>
          <w:rFonts w:hint="eastAsia"/>
        </w:rPr>
        <w:t>和微信小程序的点餐系统的设计与实现</w:t>
      </w:r>
      <w:r>
        <w:rPr>
          <w:rFonts w:hint="eastAsia"/>
        </w:rPr>
        <w:t>[J].</w:t>
      </w:r>
      <w:r>
        <w:rPr>
          <w:rFonts w:hint="eastAsia"/>
        </w:rPr>
        <w:t>电脑与信息技术</w:t>
      </w:r>
      <w:r>
        <w:rPr>
          <w:rFonts w:hint="eastAsia"/>
        </w:rPr>
        <w:t>,2021,29(01):25-27.</w:t>
      </w:r>
    </w:p>
    <w:p w:rsidR="006B5DAA" w:rsidRDefault="006B5DAA" w:rsidP="00032690">
      <w:pPr>
        <w:ind w:firstLineChars="0" w:firstLine="0"/>
      </w:pPr>
      <w:r>
        <w:rPr>
          <w:rFonts w:hint="eastAsia"/>
        </w:rPr>
        <w:t>[3]</w:t>
      </w:r>
      <w:r>
        <w:rPr>
          <w:rFonts w:hint="eastAsia"/>
        </w:rPr>
        <w:t>甘艺垚</w:t>
      </w:r>
      <w:r>
        <w:rPr>
          <w:rFonts w:hint="eastAsia"/>
        </w:rPr>
        <w:t>,</w:t>
      </w:r>
      <w:r>
        <w:rPr>
          <w:rFonts w:hint="eastAsia"/>
        </w:rPr>
        <w:t>蔡永香</w:t>
      </w:r>
      <w:r>
        <w:rPr>
          <w:rFonts w:hint="eastAsia"/>
        </w:rPr>
        <w:t>,</w:t>
      </w:r>
      <w:r>
        <w:rPr>
          <w:rFonts w:hint="eastAsia"/>
        </w:rPr>
        <w:t>王荟奥</w:t>
      </w:r>
      <w:r>
        <w:rPr>
          <w:rFonts w:hint="eastAsia"/>
        </w:rPr>
        <w:t>.</w:t>
      </w:r>
      <w:r>
        <w:rPr>
          <w:rFonts w:hint="eastAsia"/>
        </w:rPr>
        <w:t>学会微信小程序的设计与实现</w:t>
      </w:r>
      <w:r>
        <w:rPr>
          <w:rFonts w:hint="eastAsia"/>
        </w:rPr>
        <w:t>[J].</w:t>
      </w:r>
      <w:r>
        <w:rPr>
          <w:rFonts w:hint="eastAsia"/>
        </w:rPr>
        <w:t>电脑知识与技术</w:t>
      </w:r>
      <w:r>
        <w:rPr>
          <w:rFonts w:hint="eastAsia"/>
        </w:rPr>
        <w:t>,2021,17(04):7-9+28.</w:t>
      </w:r>
      <w:bookmarkEnd w:id="171"/>
      <w:bookmarkEnd w:id="172"/>
      <w:bookmarkEnd w:id="275"/>
    </w:p>
    <w:p w:rsidR="00032690" w:rsidRPr="00032690" w:rsidRDefault="00032690" w:rsidP="00032690">
      <w:pPr>
        <w:ind w:firstLineChars="0" w:firstLine="0"/>
      </w:pPr>
      <w:r w:rsidRPr="00032690">
        <w:rPr>
          <w:rFonts w:hint="eastAsia"/>
        </w:rPr>
        <w:t>[</w:t>
      </w:r>
      <w:r w:rsidR="006B5DAA">
        <w:rPr>
          <w:rFonts w:hint="eastAsia"/>
        </w:rPr>
        <w:t>4</w:t>
      </w:r>
      <w:r w:rsidRPr="00032690">
        <w:rPr>
          <w:rFonts w:hint="eastAsia"/>
        </w:rPr>
        <w:t>]</w:t>
      </w:r>
      <w:r w:rsidRPr="00032690">
        <w:rPr>
          <w:rFonts w:hint="eastAsia"/>
        </w:rPr>
        <w:t>李霞</w:t>
      </w:r>
      <w:r w:rsidRPr="00032690">
        <w:rPr>
          <w:rFonts w:hint="eastAsia"/>
        </w:rPr>
        <w:t>,</w:t>
      </w:r>
      <w:r w:rsidRPr="00032690">
        <w:rPr>
          <w:rFonts w:hint="eastAsia"/>
        </w:rPr>
        <w:t>郭肇毅</w:t>
      </w:r>
      <w:r w:rsidRPr="00032690">
        <w:rPr>
          <w:rFonts w:hint="eastAsia"/>
        </w:rPr>
        <w:t>.</w:t>
      </w:r>
      <w:r w:rsidR="00A01E96">
        <w:rPr>
          <w:rFonts w:hint="eastAsia"/>
        </w:rPr>
        <w:t>办公</w:t>
      </w:r>
      <w:r w:rsidRPr="00032690">
        <w:rPr>
          <w:rFonts w:hint="eastAsia"/>
        </w:rPr>
        <w:t>管理系统的设计与实现</w:t>
      </w:r>
      <w:r w:rsidRPr="00032690">
        <w:rPr>
          <w:rFonts w:hint="eastAsia"/>
        </w:rPr>
        <w:t>[J].</w:t>
      </w:r>
      <w:r w:rsidRPr="00032690">
        <w:rPr>
          <w:rFonts w:hint="eastAsia"/>
        </w:rPr>
        <w:t>信息与电脑</w:t>
      </w:r>
      <w:r w:rsidRPr="00032690">
        <w:rPr>
          <w:rFonts w:hint="eastAsia"/>
        </w:rPr>
        <w:t>(</w:t>
      </w:r>
      <w:r w:rsidRPr="00032690">
        <w:rPr>
          <w:rFonts w:hint="eastAsia"/>
        </w:rPr>
        <w:t>理论版</w:t>
      </w:r>
      <w:r w:rsidRPr="00032690">
        <w:rPr>
          <w:rFonts w:hint="eastAsia"/>
        </w:rPr>
        <w:t>),2016(23):157-158.</w:t>
      </w:r>
    </w:p>
    <w:p w:rsidR="00032690" w:rsidRPr="00032690" w:rsidRDefault="00032690" w:rsidP="00032690">
      <w:pPr>
        <w:ind w:firstLineChars="0" w:firstLine="0"/>
      </w:pPr>
      <w:r w:rsidRPr="00032690">
        <w:rPr>
          <w:rFonts w:hint="eastAsia"/>
        </w:rPr>
        <w:t>[</w:t>
      </w:r>
      <w:r w:rsidR="006B5DAA">
        <w:rPr>
          <w:rFonts w:hint="eastAsia"/>
        </w:rPr>
        <w:t>5</w:t>
      </w:r>
      <w:r w:rsidRPr="00032690">
        <w:rPr>
          <w:rFonts w:hint="eastAsia"/>
        </w:rPr>
        <w:t>]</w:t>
      </w:r>
      <w:r w:rsidRPr="00032690">
        <w:rPr>
          <w:rFonts w:hint="eastAsia"/>
        </w:rPr>
        <w:t>李力东</w:t>
      </w:r>
      <w:r w:rsidRPr="00032690">
        <w:rPr>
          <w:rFonts w:hint="eastAsia"/>
        </w:rPr>
        <w:t>.</w:t>
      </w:r>
      <w:r w:rsidRPr="00032690">
        <w:rPr>
          <w:rFonts w:hint="eastAsia"/>
        </w:rPr>
        <w:t>家庭财务管理系统的设计</w:t>
      </w:r>
      <w:r w:rsidRPr="00032690">
        <w:rPr>
          <w:rFonts w:hint="eastAsia"/>
        </w:rPr>
        <w:t>[J].</w:t>
      </w:r>
      <w:r w:rsidRPr="00032690">
        <w:rPr>
          <w:rFonts w:hint="eastAsia"/>
        </w:rPr>
        <w:t>福建质量管理</w:t>
      </w:r>
      <w:r w:rsidRPr="00032690">
        <w:rPr>
          <w:rFonts w:hint="eastAsia"/>
        </w:rPr>
        <w:t>,2015(09):50.</w:t>
      </w:r>
    </w:p>
    <w:p w:rsidR="00032690" w:rsidRPr="00032690" w:rsidRDefault="00032690" w:rsidP="00032690">
      <w:pPr>
        <w:ind w:firstLineChars="0" w:firstLine="0"/>
      </w:pPr>
      <w:r w:rsidRPr="00032690">
        <w:rPr>
          <w:rFonts w:hint="eastAsia"/>
        </w:rPr>
        <w:t>[</w:t>
      </w:r>
      <w:r w:rsidR="006B5DAA">
        <w:rPr>
          <w:rFonts w:hint="eastAsia"/>
        </w:rPr>
        <w:t>6</w:t>
      </w:r>
      <w:r w:rsidRPr="00032690">
        <w:rPr>
          <w:rFonts w:hint="eastAsia"/>
        </w:rPr>
        <w:t>]</w:t>
      </w:r>
      <w:r w:rsidRPr="00032690">
        <w:rPr>
          <w:rFonts w:hint="eastAsia"/>
        </w:rPr>
        <w:t>王殿伟</w:t>
      </w:r>
      <w:r w:rsidRPr="00032690">
        <w:rPr>
          <w:rFonts w:hint="eastAsia"/>
        </w:rPr>
        <w:t xml:space="preserve">. </w:t>
      </w:r>
      <w:r w:rsidR="00A01E96">
        <w:rPr>
          <w:rFonts w:hint="eastAsia"/>
        </w:rPr>
        <w:t>餐饮</w:t>
      </w:r>
      <w:r w:rsidRPr="00032690">
        <w:rPr>
          <w:rFonts w:hint="eastAsia"/>
        </w:rPr>
        <w:t>管理系统的设计与实现</w:t>
      </w:r>
      <w:r w:rsidRPr="00032690">
        <w:rPr>
          <w:rFonts w:hint="eastAsia"/>
        </w:rPr>
        <w:t>[D].</w:t>
      </w:r>
      <w:r w:rsidRPr="00032690">
        <w:rPr>
          <w:rFonts w:hint="eastAsia"/>
        </w:rPr>
        <w:t>吉林大学</w:t>
      </w:r>
      <w:r w:rsidRPr="00032690">
        <w:rPr>
          <w:rFonts w:hint="eastAsia"/>
        </w:rPr>
        <w:t>,2015.</w:t>
      </w:r>
    </w:p>
    <w:p w:rsidR="00032690" w:rsidRPr="00032690" w:rsidRDefault="006B5DAA" w:rsidP="00032690">
      <w:pPr>
        <w:ind w:firstLineChars="0" w:firstLine="0"/>
      </w:pPr>
      <w:r>
        <w:rPr>
          <w:rFonts w:hint="eastAsia"/>
        </w:rPr>
        <w:t>[7</w:t>
      </w:r>
      <w:r w:rsidR="00032690" w:rsidRPr="00032690">
        <w:rPr>
          <w:rFonts w:hint="eastAsia"/>
        </w:rPr>
        <w:t>]</w:t>
      </w:r>
      <w:r w:rsidR="00032690" w:rsidRPr="00032690">
        <w:rPr>
          <w:rFonts w:hint="eastAsia"/>
        </w:rPr>
        <w:t>薛立</w:t>
      </w:r>
      <w:r w:rsidR="00032690" w:rsidRPr="00032690">
        <w:rPr>
          <w:rFonts w:hint="eastAsia"/>
        </w:rPr>
        <w:t>,</w:t>
      </w:r>
      <w:r w:rsidR="00032690" w:rsidRPr="00032690">
        <w:rPr>
          <w:rFonts w:hint="eastAsia"/>
        </w:rPr>
        <w:t>韩育芳</w:t>
      </w:r>
      <w:r w:rsidR="00032690" w:rsidRPr="00032690">
        <w:rPr>
          <w:rFonts w:hint="eastAsia"/>
        </w:rPr>
        <w:t>.</w:t>
      </w:r>
      <w:r w:rsidR="00E11537">
        <w:rPr>
          <w:rFonts w:hint="eastAsia"/>
        </w:rPr>
        <w:t>汽车</w:t>
      </w:r>
      <w:r w:rsidR="00A01E96">
        <w:rPr>
          <w:rFonts w:hint="eastAsia"/>
        </w:rPr>
        <w:t>管理</w:t>
      </w:r>
      <w:r w:rsidR="00032690" w:rsidRPr="00032690">
        <w:rPr>
          <w:rFonts w:hint="eastAsia"/>
        </w:rPr>
        <w:t>系统设计与实现</w:t>
      </w:r>
      <w:r w:rsidR="00032690" w:rsidRPr="00032690">
        <w:rPr>
          <w:rFonts w:hint="eastAsia"/>
        </w:rPr>
        <w:t>[J].</w:t>
      </w:r>
      <w:r w:rsidR="00032690" w:rsidRPr="00032690">
        <w:rPr>
          <w:rFonts w:hint="eastAsia"/>
        </w:rPr>
        <w:t>电脑知识与技术</w:t>
      </w:r>
      <w:r w:rsidR="00032690" w:rsidRPr="00032690">
        <w:rPr>
          <w:rFonts w:hint="eastAsia"/>
        </w:rPr>
        <w:t>,2015,11(17):79-81.</w:t>
      </w:r>
    </w:p>
    <w:p w:rsidR="00032690" w:rsidRPr="00032690" w:rsidRDefault="006B5DAA" w:rsidP="00032690">
      <w:pPr>
        <w:ind w:firstLineChars="0" w:firstLine="0"/>
      </w:pPr>
      <w:r>
        <w:rPr>
          <w:rFonts w:hint="eastAsia"/>
        </w:rPr>
        <w:t>[8</w:t>
      </w:r>
      <w:r w:rsidR="00032690" w:rsidRPr="00032690">
        <w:rPr>
          <w:rFonts w:hint="eastAsia"/>
        </w:rPr>
        <w:t>]</w:t>
      </w:r>
      <w:r w:rsidR="00032690" w:rsidRPr="00032690">
        <w:rPr>
          <w:rFonts w:hint="eastAsia"/>
        </w:rPr>
        <w:t>赵阳</w:t>
      </w:r>
      <w:r w:rsidR="00032690" w:rsidRPr="00032690">
        <w:rPr>
          <w:rFonts w:hint="eastAsia"/>
        </w:rPr>
        <w:t xml:space="preserve">. </w:t>
      </w:r>
      <w:r w:rsidR="00032690" w:rsidRPr="00032690">
        <w:rPr>
          <w:rFonts w:hint="eastAsia"/>
        </w:rPr>
        <w:t>家庭在线记账管理系统的设计与实现</w:t>
      </w:r>
      <w:r w:rsidR="00032690" w:rsidRPr="00032690">
        <w:rPr>
          <w:rFonts w:hint="eastAsia"/>
        </w:rPr>
        <w:t>[D].</w:t>
      </w:r>
      <w:r w:rsidR="00032690" w:rsidRPr="00032690">
        <w:rPr>
          <w:rFonts w:hint="eastAsia"/>
        </w:rPr>
        <w:t>吉林大学</w:t>
      </w:r>
      <w:r w:rsidR="00032690" w:rsidRPr="00032690">
        <w:rPr>
          <w:rFonts w:hint="eastAsia"/>
        </w:rPr>
        <w:t>,2015.</w:t>
      </w:r>
    </w:p>
    <w:p w:rsidR="00032690" w:rsidRPr="00032690" w:rsidRDefault="006B5DAA" w:rsidP="00032690">
      <w:pPr>
        <w:ind w:firstLineChars="0" w:firstLine="0"/>
      </w:pPr>
      <w:r>
        <w:rPr>
          <w:rFonts w:hint="eastAsia"/>
        </w:rPr>
        <w:t>[9</w:t>
      </w:r>
      <w:r w:rsidR="00032690" w:rsidRPr="00032690">
        <w:rPr>
          <w:rFonts w:hint="eastAsia"/>
        </w:rPr>
        <w:t>]</w:t>
      </w:r>
      <w:r w:rsidR="00032690" w:rsidRPr="00032690">
        <w:rPr>
          <w:rFonts w:hint="eastAsia"/>
        </w:rPr>
        <w:t>隋剑</w:t>
      </w:r>
      <w:r w:rsidR="00032690" w:rsidRPr="00032690">
        <w:rPr>
          <w:rFonts w:hint="eastAsia"/>
        </w:rPr>
        <w:t>.</w:t>
      </w:r>
      <w:r w:rsidR="00E11537">
        <w:rPr>
          <w:rFonts w:hint="eastAsia"/>
        </w:rPr>
        <w:t>汽车</w:t>
      </w:r>
      <w:r w:rsidR="00A01E96">
        <w:rPr>
          <w:rFonts w:hint="eastAsia"/>
        </w:rPr>
        <w:t>推荐</w:t>
      </w:r>
      <w:r w:rsidR="00032690" w:rsidRPr="00032690">
        <w:rPr>
          <w:rFonts w:hint="eastAsia"/>
        </w:rPr>
        <w:t>管理系统设计与实现探析</w:t>
      </w:r>
      <w:r w:rsidR="00032690" w:rsidRPr="00032690">
        <w:rPr>
          <w:rFonts w:hint="eastAsia"/>
        </w:rPr>
        <w:t>[J].</w:t>
      </w:r>
      <w:r w:rsidR="00032690" w:rsidRPr="00032690">
        <w:rPr>
          <w:rFonts w:hint="eastAsia"/>
        </w:rPr>
        <w:t>科技视界</w:t>
      </w:r>
      <w:r w:rsidR="00032690" w:rsidRPr="00032690">
        <w:rPr>
          <w:rFonts w:hint="eastAsia"/>
        </w:rPr>
        <w:t>,2015(10):119-120.</w:t>
      </w:r>
    </w:p>
    <w:p w:rsidR="00032690" w:rsidRPr="00032690" w:rsidRDefault="006B5DAA" w:rsidP="00032690">
      <w:pPr>
        <w:ind w:firstLineChars="0" w:firstLine="0"/>
      </w:pPr>
      <w:r>
        <w:rPr>
          <w:rFonts w:hint="eastAsia"/>
        </w:rPr>
        <w:t>[10</w:t>
      </w:r>
      <w:r w:rsidR="00032690" w:rsidRPr="00032690">
        <w:rPr>
          <w:rFonts w:hint="eastAsia"/>
        </w:rPr>
        <w:t>]</w:t>
      </w:r>
      <w:r w:rsidR="00032690" w:rsidRPr="00032690">
        <w:rPr>
          <w:rFonts w:hint="eastAsia"/>
        </w:rPr>
        <w:t>刘德胜</w:t>
      </w:r>
      <w:r w:rsidR="00032690" w:rsidRPr="00032690">
        <w:rPr>
          <w:rFonts w:hint="eastAsia"/>
        </w:rPr>
        <w:t xml:space="preserve">. </w:t>
      </w:r>
      <w:r w:rsidR="00A01E96">
        <w:rPr>
          <w:rFonts w:hint="eastAsia"/>
        </w:rPr>
        <w:t>学生考勤</w:t>
      </w:r>
      <w:r w:rsidR="00032690" w:rsidRPr="00032690">
        <w:rPr>
          <w:rFonts w:hint="eastAsia"/>
        </w:rPr>
        <w:t>管理系统的设计与实现</w:t>
      </w:r>
      <w:r w:rsidR="00032690" w:rsidRPr="00032690">
        <w:rPr>
          <w:rFonts w:hint="eastAsia"/>
        </w:rPr>
        <w:t>[D].</w:t>
      </w:r>
      <w:r w:rsidR="00032690" w:rsidRPr="00032690">
        <w:rPr>
          <w:rFonts w:hint="eastAsia"/>
        </w:rPr>
        <w:t>大连理工大学</w:t>
      </w:r>
      <w:r w:rsidR="00032690" w:rsidRPr="00032690">
        <w:rPr>
          <w:rFonts w:hint="eastAsia"/>
        </w:rPr>
        <w:t>,2014.</w:t>
      </w:r>
    </w:p>
    <w:p w:rsidR="00032690" w:rsidRPr="00032690" w:rsidRDefault="006B5DAA" w:rsidP="00032690">
      <w:pPr>
        <w:ind w:firstLineChars="0" w:firstLine="0"/>
      </w:pPr>
      <w:r>
        <w:rPr>
          <w:rFonts w:hint="eastAsia"/>
        </w:rPr>
        <w:t>[11</w:t>
      </w:r>
      <w:r w:rsidR="00032690" w:rsidRPr="00032690">
        <w:rPr>
          <w:rFonts w:hint="eastAsia"/>
        </w:rPr>
        <w:t>]</w:t>
      </w:r>
      <w:r w:rsidR="00032690" w:rsidRPr="00032690">
        <w:rPr>
          <w:rFonts w:hint="eastAsia"/>
        </w:rPr>
        <w:t>王连进</w:t>
      </w:r>
      <w:r w:rsidR="00032690" w:rsidRPr="00032690">
        <w:rPr>
          <w:rFonts w:hint="eastAsia"/>
        </w:rPr>
        <w:t>.</w:t>
      </w:r>
      <w:r w:rsidR="00A01E96">
        <w:rPr>
          <w:rFonts w:hint="eastAsia"/>
        </w:rPr>
        <w:t>人事管理</w:t>
      </w:r>
      <w:r w:rsidR="005630DD">
        <w:rPr>
          <w:rFonts w:hint="eastAsia"/>
        </w:rPr>
        <w:t>系统</w:t>
      </w:r>
      <w:r w:rsidR="00032690" w:rsidRPr="00032690">
        <w:rPr>
          <w:rFonts w:hint="eastAsia"/>
        </w:rPr>
        <w:t>的探索与研究</w:t>
      </w:r>
      <w:r w:rsidR="00032690" w:rsidRPr="00032690">
        <w:rPr>
          <w:rFonts w:hint="eastAsia"/>
        </w:rPr>
        <w:t>[J].</w:t>
      </w:r>
      <w:r w:rsidR="00032690" w:rsidRPr="00032690">
        <w:rPr>
          <w:rFonts w:hint="eastAsia"/>
        </w:rPr>
        <w:t>电子世界</w:t>
      </w:r>
      <w:r w:rsidR="00032690" w:rsidRPr="00032690">
        <w:rPr>
          <w:rFonts w:hint="eastAsia"/>
        </w:rPr>
        <w:t>,2013(07):158-159.</w:t>
      </w:r>
    </w:p>
    <w:p w:rsidR="00032690" w:rsidRPr="00032690" w:rsidRDefault="006B5DAA" w:rsidP="00032690">
      <w:pPr>
        <w:ind w:firstLineChars="0" w:firstLine="0"/>
      </w:pPr>
      <w:r>
        <w:rPr>
          <w:rFonts w:hint="eastAsia"/>
        </w:rPr>
        <w:t>[12</w:t>
      </w:r>
      <w:r w:rsidR="00032690" w:rsidRPr="00032690">
        <w:rPr>
          <w:rFonts w:hint="eastAsia"/>
        </w:rPr>
        <w:t>]</w:t>
      </w:r>
      <w:r w:rsidR="00032690" w:rsidRPr="00032690">
        <w:rPr>
          <w:rFonts w:hint="eastAsia"/>
        </w:rPr>
        <w:t>刘光彬</w:t>
      </w:r>
      <w:r w:rsidR="00032690" w:rsidRPr="00032690">
        <w:rPr>
          <w:rFonts w:hint="eastAsia"/>
        </w:rPr>
        <w:t xml:space="preserve">. </w:t>
      </w:r>
      <w:r w:rsidR="00A01E96">
        <w:rPr>
          <w:rFonts w:hint="eastAsia"/>
        </w:rPr>
        <w:t>推荐</w:t>
      </w:r>
      <w:r w:rsidR="00032690" w:rsidRPr="00032690">
        <w:rPr>
          <w:rFonts w:hint="eastAsia"/>
        </w:rPr>
        <w:t>管理系统的设计与实现</w:t>
      </w:r>
      <w:r w:rsidR="00032690" w:rsidRPr="00032690">
        <w:rPr>
          <w:rFonts w:hint="eastAsia"/>
        </w:rPr>
        <w:t>[D].</w:t>
      </w:r>
      <w:r w:rsidR="00032690" w:rsidRPr="00032690">
        <w:rPr>
          <w:rFonts w:hint="eastAsia"/>
        </w:rPr>
        <w:t>吉林大学</w:t>
      </w:r>
      <w:r w:rsidR="00032690" w:rsidRPr="00032690">
        <w:rPr>
          <w:rFonts w:hint="eastAsia"/>
        </w:rPr>
        <w:t>,2012.</w:t>
      </w:r>
    </w:p>
    <w:p w:rsidR="00032690" w:rsidRPr="00032690" w:rsidRDefault="006B5DAA" w:rsidP="00032690">
      <w:pPr>
        <w:ind w:firstLineChars="0" w:firstLine="0"/>
      </w:pPr>
      <w:r>
        <w:rPr>
          <w:rFonts w:hint="eastAsia"/>
        </w:rPr>
        <w:t>[13</w:t>
      </w:r>
      <w:r w:rsidR="00032690" w:rsidRPr="00032690">
        <w:rPr>
          <w:rFonts w:hint="eastAsia"/>
        </w:rPr>
        <w:t>]</w:t>
      </w:r>
      <w:r w:rsidR="00032690" w:rsidRPr="00032690">
        <w:rPr>
          <w:rFonts w:hint="eastAsia"/>
        </w:rPr>
        <w:t>沈玮</w:t>
      </w:r>
      <w:r w:rsidR="00032690" w:rsidRPr="00032690">
        <w:rPr>
          <w:rFonts w:hint="eastAsia"/>
        </w:rPr>
        <w:t>.</w:t>
      </w:r>
      <w:r w:rsidR="00032690" w:rsidRPr="00032690">
        <w:rPr>
          <w:rFonts w:hint="eastAsia"/>
        </w:rPr>
        <w:t>小型家庭财务管理系统的设计与实现</w:t>
      </w:r>
      <w:r w:rsidR="00032690" w:rsidRPr="00032690">
        <w:rPr>
          <w:rFonts w:hint="eastAsia"/>
        </w:rPr>
        <w:t>[J].</w:t>
      </w:r>
      <w:r w:rsidR="00032690" w:rsidRPr="00032690">
        <w:rPr>
          <w:rFonts w:hint="eastAsia"/>
        </w:rPr>
        <w:t>电脑知识与技术</w:t>
      </w:r>
      <w:r w:rsidR="00032690" w:rsidRPr="00032690">
        <w:rPr>
          <w:rFonts w:hint="eastAsia"/>
        </w:rPr>
        <w:t>,2011,7(25):6140-6141.</w:t>
      </w:r>
    </w:p>
    <w:p w:rsidR="00032690" w:rsidRPr="00032690" w:rsidRDefault="006B5DAA" w:rsidP="00032690">
      <w:pPr>
        <w:ind w:firstLineChars="0" w:firstLine="0"/>
      </w:pPr>
      <w:r>
        <w:t>[1</w:t>
      </w:r>
      <w:r>
        <w:rPr>
          <w:rFonts w:hint="eastAsia"/>
        </w:rPr>
        <w:t>4</w:t>
      </w:r>
      <w:r w:rsidR="00032690" w:rsidRPr="00032690">
        <w:t>]Yasar Gulbiye Yenimahalleli. 'Health transformation programme' in Turkey: an assessment.[J]. The International journal of health planning and management,2011,26(2).</w:t>
      </w:r>
    </w:p>
    <w:p w:rsidR="00032690" w:rsidRPr="00032690" w:rsidRDefault="006B5DAA" w:rsidP="00032690">
      <w:pPr>
        <w:ind w:firstLineChars="0" w:firstLine="0"/>
      </w:pPr>
      <w:r>
        <w:t>[1</w:t>
      </w:r>
      <w:r>
        <w:rPr>
          <w:rFonts w:hint="eastAsia"/>
        </w:rPr>
        <w:t>5</w:t>
      </w:r>
      <w:r w:rsidR="00032690" w:rsidRPr="00032690">
        <w:t>]Gert Jan Gelderblom,Mathijs Soede,Leon Adriaens,Klaus Miesenberger,Ingrid Schraner,Jane Bringolf,Elizabeth Cummings,Paul Turner,Natalie Bolzan. Developing User-centred Research into the Economics of Assistive Technology Drawing on Techniques from Financial Systems Management[J]. Assistive Technology Research Series,2011,29.</w:t>
      </w:r>
    </w:p>
    <w:p w:rsidR="00851B8B" w:rsidRDefault="006B5DAA" w:rsidP="00032690">
      <w:pPr>
        <w:ind w:firstLineChars="0" w:firstLine="0"/>
      </w:pPr>
      <w:r>
        <w:rPr>
          <w:rFonts w:hint="eastAsia"/>
        </w:rPr>
        <w:t>[16</w:t>
      </w:r>
      <w:r w:rsidR="00032690" w:rsidRPr="00032690">
        <w:rPr>
          <w:rFonts w:hint="eastAsia"/>
        </w:rPr>
        <w:t>]</w:t>
      </w:r>
      <w:r w:rsidR="00032690" w:rsidRPr="00032690">
        <w:rPr>
          <w:rFonts w:hint="eastAsia"/>
        </w:rPr>
        <w:t>郝俊寿</w:t>
      </w:r>
      <w:r w:rsidR="00032690" w:rsidRPr="00032690">
        <w:rPr>
          <w:rFonts w:hint="eastAsia"/>
        </w:rPr>
        <w:t>,</w:t>
      </w:r>
      <w:r w:rsidR="00032690" w:rsidRPr="00032690">
        <w:rPr>
          <w:rFonts w:hint="eastAsia"/>
        </w:rPr>
        <w:t>丁艳会</w:t>
      </w:r>
      <w:r w:rsidR="00032690" w:rsidRPr="00032690">
        <w:rPr>
          <w:rFonts w:hint="eastAsia"/>
        </w:rPr>
        <w:t>.</w:t>
      </w:r>
      <w:r w:rsidR="00032690" w:rsidRPr="00032690">
        <w:rPr>
          <w:rFonts w:hint="eastAsia"/>
        </w:rPr>
        <w:t>基于</w:t>
      </w:r>
      <w:r w:rsidR="003D3177">
        <w:rPr>
          <w:rFonts w:hint="eastAsia"/>
        </w:rPr>
        <w:t>JSP</w:t>
      </w:r>
      <w:r w:rsidR="00032690" w:rsidRPr="00032690">
        <w:rPr>
          <w:rFonts w:hint="eastAsia"/>
        </w:rPr>
        <w:t>技术的管理系统设计与实现</w:t>
      </w:r>
      <w:r w:rsidR="00032690" w:rsidRPr="00032690">
        <w:rPr>
          <w:rFonts w:hint="eastAsia"/>
        </w:rPr>
        <w:t>[J].</w:t>
      </w:r>
      <w:r w:rsidR="00032690" w:rsidRPr="00032690">
        <w:rPr>
          <w:rFonts w:hint="eastAsia"/>
        </w:rPr>
        <w:t>福建电脑</w:t>
      </w:r>
      <w:r w:rsidR="00032690" w:rsidRPr="00032690">
        <w:rPr>
          <w:rFonts w:hint="eastAsia"/>
        </w:rPr>
        <w:t>,2011,27(01):102+94.</w:t>
      </w:r>
    </w:p>
    <w:sectPr w:rsidR="00851B8B" w:rsidSect="00766968">
      <w:endnotePr>
        <w:numFmt w:val="decimal"/>
      </w:endnotePr>
      <w:pgSz w:w="11906" w:h="16838"/>
      <w:pgMar w:top="1418" w:right="1418" w:bottom="1418" w:left="1418" w:header="851" w:footer="992" w:gutter="284"/>
      <w:pgNumType w:start="1"/>
      <w:cols w:space="720"/>
      <w:titlePg/>
      <w:docGrid w:linePitch="333" w:charSpace="8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6F1D" w:rsidRDefault="006A6F1D">
      <w:pPr>
        <w:spacing w:line="240" w:lineRule="auto"/>
      </w:pPr>
      <w:r>
        <w:separator/>
      </w:r>
    </w:p>
  </w:endnote>
  <w:endnote w:type="continuationSeparator" w:id="0">
    <w:p w:rsidR="006A6F1D" w:rsidRDefault="006A6F1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ˎ̥">
    <w:altName w:val="Times New Roman"/>
    <w:panose1 w:val="00000000000000000000"/>
    <w:charset w:val="00"/>
    <w:family w:val="roman"/>
    <w:notTrueType/>
    <w:pitch w:val="default"/>
    <w:sig w:usb0="00000000" w:usb1="00000000" w:usb2="00000000" w:usb3="00000000" w:csb0="00000000" w:csb1="00000000"/>
  </w:font>
  <w:font w:name="Sim Sun">
    <w:altName w:val="宋体"/>
    <w:charset w:val="86"/>
    <w:family w:val="swiss"/>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rsidP="00DF2B46">
    <w:pPr>
      <w:pStyle w:val="af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pPr>
      <w:pStyle w:val="afa"/>
      <w:ind w:firstLineChars="0" w:firstLine="0"/>
      <w:jc w:val="center"/>
    </w:pPr>
    <w:fldSimple w:instr="PAGE   \* MERGEFORMAT">
      <w:r>
        <w:t>- 17 -</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936093"/>
      <w:docPartObj>
        <w:docPartGallery w:val="Page Numbers (Bottom of Page)"/>
        <w:docPartUnique/>
      </w:docPartObj>
    </w:sdtPr>
    <w:sdtContent>
      <w:p w:rsidR="00F8104E" w:rsidRDefault="00F8104E" w:rsidP="00027B62">
        <w:pPr>
          <w:pStyle w:val="afa"/>
          <w:ind w:firstLine="360"/>
          <w:jc w:val="center"/>
        </w:pPr>
        <w:fldSimple w:instr=" PAGE   \* MERGEFORMAT ">
          <w:r w:rsidR="00FA238A" w:rsidRPr="00FA238A">
            <w:rPr>
              <w:noProof/>
              <w:lang w:val="zh-CN"/>
            </w:rPr>
            <w:t>I</w:t>
          </w:r>
        </w:fldSimple>
      </w:p>
    </w:sdtContent>
  </w:sdt>
  <w:p w:rsidR="00F8104E" w:rsidRDefault="00F8104E" w:rsidP="00DF2B46">
    <w:pPr>
      <w:pStyle w:val="afa"/>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pPr>
      <w:pStyle w:val="afa"/>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pPr>
      <w:pStyle w:val="afa"/>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pPr>
      <w:pStyle w:val="afa"/>
      <w:ind w:firstLine="360"/>
      <w:jc w:val="center"/>
    </w:pPr>
    <w:r>
      <w:t xml:space="preserve"> </w:t>
    </w:r>
    <w:fldSimple w:instr="PAGE   \* MERGEFORMAT">
      <w:r w:rsidR="00FA238A">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936094"/>
      <w:docPartObj>
        <w:docPartGallery w:val="Page Numbers (Bottom of Page)"/>
        <w:docPartUnique/>
      </w:docPartObj>
    </w:sdtPr>
    <w:sdtContent>
      <w:p w:rsidR="00F8104E" w:rsidRDefault="00F8104E" w:rsidP="00027B62">
        <w:pPr>
          <w:pStyle w:val="afa"/>
          <w:ind w:firstLine="360"/>
          <w:jc w:val="center"/>
        </w:pPr>
        <w:fldSimple w:instr=" PAGE   \* MERGEFORMAT ">
          <w:r w:rsidR="00FA238A" w:rsidRPr="00FA238A">
            <w:rPr>
              <w:noProof/>
              <w:lang w:val="zh-CN"/>
            </w:rPr>
            <w:t>V</w:t>
          </w:r>
        </w:fldSimple>
      </w:p>
    </w:sdtContent>
  </w:sdt>
  <w:p w:rsidR="00F8104E" w:rsidRDefault="00F8104E">
    <w:pPr>
      <w:pStyle w:val="afa"/>
      <w:ind w:firstLineChars="0" w:firstLine="0"/>
      <w:jc w:val="cen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Pr="00C91F55" w:rsidRDefault="00F8104E" w:rsidP="00C91F55">
    <w:pPr>
      <w:ind w:firstLine="360"/>
      <w:jc w:val="center"/>
      <w:rPr>
        <w:sz w:val="18"/>
        <w:szCs w:val="18"/>
      </w:rPr>
    </w:pPr>
    <w:r w:rsidRPr="00C91F55">
      <w:rPr>
        <w:sz w:val="18"/>
        <w:szCs w:val="18"/>
      </w:rPr>
      <w:fldChar w:fldCharType="begin"/>
    </w:r>
    <w:r w:rsidRPr="00C91F55">
      <w:rPr>
        <w:sz w:val="18"/>
        <w:szCs w:val="18"/>
      </w:rPr>
      <w:instrText>PAGE   \* MERGEFORMAT</w:instrText>
    </w:r>
    <w:r w:rsidRPr="00C91F55">
      <w:rPr>
        <w:sz w:val="18"/>
        <w:szCs w:val="18"/>
      </w:rPr>
      <w:fldChar w:fldCharType="separate"/>
    </w:r>
    <w:r w:rsidR="00DF2FEC" w:rsidRPr="00DF2FEC">
      <w:rPr>
        <w:noProof/>
        <w:sz w:val="18"/>
        <w:szCs w:val="18"/>
        <w:lang w:val="zh-CN"/>
      </w:rPr>
      <w:t>1</w:t>
    </w:r>
    <w:r w:rsidRPr="00C91F55">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6F1D" w:rsidRDefault="006A6F1D">
      <w:pPr>
        <w:spacing w:line="240" w:lineRule="auto"/>
      </w:pPr>
      <w:r>
        <w:separator/>
      </w:r>
    </w:p>
  </w:footnote>
  <w:footnote w:type="continuationSeparator" w:id="0">
    <w:p w:rsidR="006A6F1D" w:rsidRDefault="006A6F1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rsidP="00DF2B46">
    <w:pPr>
      <w:pStyle w:val="af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rsidP="00DF2B46">
    <w:pPr>
      <w:pStyle w:val="af8"/>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pPr>
      <w:pStyle w:val="af8"/>
      <w:pBdr>
        <w:bottom w:val="none" w:sz="0" w:space="1" w:color="auto"/>
      </w:pBdr>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pPr>
      <w:pStyle w:val="af8"/>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Pr="00DF2B46" w:rsidRDefault="00F8104E" w:rsidP="00DF2B46">
    <w:pPr>
      <w:pStyle w:val="af8"/>
      <w:ind w:firstLine="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04E" w:rsidRDefault="00F8104E">
    <w:pPr>
      <w:pStyle w:val="af8"/>
      <w:pBdr>
        <w:bottom w:val="none" w:sz="0" w:space="1" w:color="auto"/>
      </w:pBdr>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70E7B53"/>
    <w:multiLevelType w:val="singleLevel"/>
    <w:tmpl w:val="C70E7B53"/>
    <w:lvl w:ilvl="0">
      <w:start w:val="2"/>
      <w:numFmt w:val="chineseCounting"/>
      <w:suff w:val="space"/>
      <w:lvlText w:val="第%1章"/>
      <w:lvlJc w:val="left"/>
      <w:rPr>
        <w:rFonts w:hint="eastAsia"/>
      </w:rPr>
    </w:lvl>
  </w:abstractNum>
  <w:abstractNum w:abstractNumId="1">
    <w:nsid w:val="E41FC167"/>
    <w:multiLevelType w:val="singleLevel"/>
    <w:tmpl w:val="E41FC167"/>
    <w:lvl w:ilvl="0">
      <w:start w:val="7"/>
      <w:numFmt w:val="decimal"/>
      <w:lvlText w:val="(%1)"/>
      <w:lvlJc w:val="left"/>
      <w:pPr>
        <w:tabs>
          <w:tab w:val="num" w:pos="312"/>
        </w:tabs>
        <w:ind w:left="240" w:firstLine="0"/>
      </w:pPr>
    </w:lvl>
  </w:abstractNum>
  <w:abstractNum w:abstractNumId="2">
    <w:nsid w:val="00000001"/>
    <w:multiLevelType w:val="singleLevel"/>
    <w:tmpl w:val="00000001"/>
    <w:lvl w:ilvl="0">
      <w:start w:val="1"/>
      <w:numFmt w:val="bullet"/>
      <w:pStyle w:val="3"/>
      <w:lvlText w:val=""/>
      <w:lvlJc w:val="left"/>
      <w:pPr>
        <w:tabs>
          <w:tab w:val="num" w:pos="1200"/>
        </w:tabs>
        <w:ind w:left="1200" w:hanging="360"/>
      </w:pPr>
      <w:rPr>
        <w:rFonts w:ascii="Wingdings" w:hAnsi="Wingdings" w:hint="default"/>
      </w:rPr>
    </w:lvl>
  </w:abstractNum>
  <w:abstractNum w:abstractNumId="3">
    <w:nsid w:val="00000002"/>
    <w:multiLevelType w:val="multilevel"/>
    <w:tmpl w:val="00000002"/>
    <w:lvl w:ilvl="0">
      <w:start w:val="1"/>
      <w:numFmt w:val="bullet"/>
      <w:pStyle w:val="a"/>
      <w:lvlText w:val=""/>
      <w:lvlJc w:val="left"/>
      <w:pPr>
        <w:tabs>
          <w:tab w:val="num" w:pos="360"/>
        </w:tabs>
        <w:ind w:left="360" w:hanging="360"/>
      </w:pPr>
      <w:rPr>
        <w:rFonts w:ascii="Wingdings" w:hAnsi="Wingding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00000003"/>
    <w:multiLevelType w:val="singleLevel"/>
    <w:tmpl w:val="00000003"/>
    <w:lvl w:ilvl="0">
      <w:start w:val="1"/>
      <w:numFmt w:val="decimal"/>
      <w:pStyle w:val="30"/>
      <w:lvlText w:val="%1."/>
      <w:lvlJc w:val="left"/>
      <w:pPr>
        <w:tabs>
          <w:tab w:val="num" w:pos="1200"/>
        </w:tabs>
        <w:ind w:left="1200" w:hanging="360"/>
      </w:pPr>
    </w:lvl>
  </w:abstractNum>
  <w:abstractNum w:abstractNumId="5">
    <w:nsid w:val="0000000E"/>
    <w:multiLevelType w:val="singleLevel"/>
    <w:tmpl w:val="0000000E"/>
    <w:lvl w:ilvl="0">
      <w:start w:val="1"/>
      <w:numFmt w:val="decimal"/>
      <w:pStyle w:val="a0"/>
      <w:lvlText w:val="%1."/>
      <w:lvlJc w:val="left"/>
      <w:pPr>
        <w:tabs>
          <w:tab w:val="num" w:pos="360"/>
        </w:tabs>
        <w:ind w:left="360" w:hanging="360"/>
      </w:pPr>
    </w:lvl>
  </w:abstractNum>
  <w:abstractNum w:abstractNumId="6">
    <w:nsid w:val="0000000F"/>
    <w:multiLevelType w:val="singleLevel"/>
    <w:tmpl w:val="0000000F"/>
    <w:lvl w:ilvl="0">
      <w:start w:val="1"/>
      <w:numFmt w:val="decimal"/>
      <w:pStyle w:val="5"/>
      <w:lvlText w:val="%1."/>
      <w:lvlJc w:val="left"/>
      <w:pPr>
        <w:tabs>
          <w:tab w:val="num" w:pos="2040"/>
        </w:tabs>
        <w:ind w:left="2040" w:hanging="360"/>
      </w:pPr>
    </w:lvl>
  </w:abstractNum>
  <w:abstractNum w:abstractNumId="7">
    <w:nsid w:val="00000010"/>
    <w:multiLevelType w:val="singleLevel"/>
    <w:tmpl w:val="00000010"/>
    <w:lvl w:ilvl="0">
      <w:start w:val="1"/>
      <w:numFmt w:val="decimal"/>
      <w:pStyle w:val="2"/>
      <w:lvlText w:val="%1."/>
      <w:lvlJc w:val="left"/>
      <w:pPr>
        <w:tabs>
          <w:tab w:val="num" w:pos="780"/>
        </w:tabs>
        <w:ind w:left="780" w:hanging="360"/>
      </w:pPr>
    </w:lvl>
  </w:abstractNum>
  <w:abstractNum w:abstractNumId="8">
    <w:nsid w:val="00000011"/>
    <w:multiLevelType w:val="singleLevel"/>
    <w:tmpl w:val="00000011"/>
    <w:lvl w:ilvl="0">
      <w:start w:val="1"/>
      <w:numFmt w:val="decimal"/>
      <w:pStyle w:val="4"/>
      <w:lvlText w:val="%1."/>
      <w:lvlJc w:val="left"/>
      <w:pPr>
        <w:tabs>
          <w:tab w:val="num" w:pos="1620"/>
        </w:tabs>
        <w:ind w:left="1620" w:hanging="360"/>
      </w:pPr>
    </w:lvl>
  </w:abstractNum>
  <w:abstractNum w:abstractNumId="9">
    <w:nsid w:val="00000012"/>
    <w:multiLevelType w:val="singleLevel"/>
    <w:tmpl w:val="00000012"/>
    <w:lvl w:ilvl="0">
      <w:start w:val="1"/>
      <w:numFmt w:val="bullet"/>
      <w:pStyle w:val="40"/>
      <w:lvlText w:val=""/>
      <w:lvlJc w:val="left"/>
      <w:pPr>
        <w:tabs>
          <w:tab w:val="num" w:pos="1620"/>
        </w:tabs>
        <w:ind w:left="1620" w:hanging="360"/>
      </w:pPr>
      <w:rPr>
        <w:rFonts w:ascii="Wingdings" w:hAnsi="Wingdings" w:hint="default"/>
      </w:rPr>
    </w:lvl>
  </w:abstractNum>
  <w:abstractNum w:abstractNumId="10">
    <w:nsid w:val="00000014"/>
    <w:multiLevelType w:val="singleLevel"/>
    <w:tmpl w:val="00000014"/>
    <w:lvl w:ilvl="0">
      <w:start w:val="1"/>
      <w:numFmt w:val="bullet"/>
      <w:pStyle w:val="50"/>
      <w:lvlText w:val=""/>
      <w:lvlJc w:val="left"/>
      <w:pPr>
        <w:tabs>
          <w:tab w:val="num" w:pos="2040"/>
        </w:tabs>
        <w:ind w:left="2040" w:hanging="360"/>
      </w:pPr>
      <w:rPr>
        <w:rFonts w:ascii="Wingdings" w:hAnsi="Wingdings" w:hint="default"/>
      </w:rPr>
    </w:lvl>
  </w:abstractNum>
  <w:abstractNum w:abstractNumId="11">
    <w:nsid w:val="0D39017F"/>
    <w:multiLevelType w:val="hybridMultilevel"/>
    <w:tmpl w:val="1CD22B2C"/>
    <w:lvl w:ilvl="0" w:tplc="93D015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0E975FA3"/>
    <w:multiLevelType w:val="hybridMultilevel"/>
    <w:tmpl w:val="5DF4CC1C"/>
    <w:lvl w:ilvl="0" w:tplc="F1AE52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3BFDBDF"/>
    <w:multiLevelType w:val="singleLevel"/>
    <w:tmpl w:val="13BFDBDF"/>
    <w:lvl w:ilvl="0">
      <w:start w:val="10"/>
      <w:numFmt w:val="decimal"/>
      <w:lvlText w:val="(%1)"/>
      <w:lvlJc w:val="left"/>
      <w:pPr>
        <w:tabs>
          <w:tab w:val="num" w:pos="312"/>
        </w:tabs>
      </w:pPr>
    </w:lvl>
  </w:abstractNum>
  <w:abstractNum w:abstractNumId="14">
    <w:nsid w:val="411D42A3"/>
    <w:multiLevelType w:val="hybridMultilevel"/>
    <w:tmpl w:val="3390ABF0"/>
    <w:lvl w:ilvl="0" w:tplc="C8421CCC">
      <w:start w:val="1"/>
      <w:numFmt w:val="decimal"/>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165594"/>
    <w:multiLevelType w:val="singleLevel"/>
    <w:tmpl w:val="00000000"/>
    <w:lvl w:ilvl="0">
      <w:start w:val="1"/>
      <w:numFmt w:val="bullet"/>
      <w:pStyle w:val="20"/>
      <w:lvlText w:val=""/>
      <w:lvlJc w:val="left"/>
      <w:pPr>
        <w:tabs>
          <w:tab w:val="num" w:pos="780"/>
        </w:tabs>
        <w:ind w:left="780" w:hanging="360"/>
      </w:pPr>
      <w:rPr>
        <w:rFonts w:ascii="Wingdings" w:hAnsi="Wingdings" w:hint="default"/>
      </w:rPr>
    </w:lvl>
  </w:abstractNum>
  <w:abstractNum w:abstractNumId="16">
    <w:nsid w:val="556187D9"/>
    <w:multiLevelType w:val="singleLevel"/>
    <w:tmpl w:val="556187D9"/>
    <w:lvl w:ilvl="0">
      <w:start w:val="5"/>
      <w:numFmt w:val="decimal"/>
      <w:suff w:val="nothing"/>
      <w:lvlText w:val="%1."/>
      <w:lvlJc w:val="left"/>
      <w:rPr>
        <w:rFonts w:ascii="Times New Roman" w:hAnsi="Times New Roman"/>
      </w:rPr>
    </w:lvl>
  </w:abstractNum>
  <w:abstractNum w:abstractNumId="17">
    <w:nsid w:val="55BA764B"/>
    <w:multiLevelType w:val="hybridMultilevel"/>
    <w:tmpl w:val="821E3C94"/>
    <w:lvl w:ilvl="0" w:tplc="7256D36C">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CD440D4"/>
    <w:multiLevelType w:val="hybridMultilevel"/>
    <w:tmpl w:val="8B5264AC"/>
    <w:lvl w:ilvl="0" w:tplc="9C109FFA">
      <w:start w:val="1"/>
      <w:numFmt w:val="decimal"/>
      <w:suff w:val="nothing"/>
      <w:lvlText w:val="（%1）"/>
      <w:lvlJc w:val="left"/>
      <w:pPr>
        <w:ind w:left="0" w:firstLine="4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8"/>
  </w:num>
  <w:num w:numId="3">
    <w:abstractNumId w:val="9"/>
  </w:num>
  <w:num w:numId="4">
    <w:abstractNumId w:val="4"/>
  </w:num>
  <w:num w:numId="5">
    <w:abstractNumId w:val="5"/>
  </w:num>
  <w:num w:numId="6">
    <w:abstractNumId w:val="7"/>
  </w:num>
  <w:num w:numId="7">
    <w:abstractNumId w:val="10"/>
  </w:num>
  <w:num w:numId="8">
    <w:abstractNumId w:val="15"/>
  </w:num>
  <w:num w:numId="9">
    <w:abstractNumId w:val="2"/>
  </w:num>
  <w:num w:numId="10">
    <w:abstractNumId w:val="3"/>
  </w:num>
  <w:num w:numId="11">
    <w:abstractNumId w:val="0"/>
  </w:num>
  <w:num w:numId="12">
    <w:abstractNumId w:val="1"/>
  </w:num>
  <w:num w:numId="13">
    <w:abstractNumId w:val="13"/>
  </w:num>
  <w:num w:numId="14">
    <w:abstractNumId w:val="16"/>
  </w:num>
  <w:num w:numId="15">
    <w:abstractNumId w:val="14"/>
  </w:num>
  <w:num w:numId="16">
    <w:abstractNumId w:val="17"/>
  </w:num>
  <w:num w:numId="17">
    <w:abstractNumId w:val="11"/>
  </w:num>
  <w:num w:numId="18">
    <w:abstractNumId w:val="18"/>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120"/>
  <w:drawingGridHorizontalSpacing w:val="250"/>
  <w:noPunctuationKerning/>
  <w:characterSpacingControl w:val="doNotCompress"/>
  <w:doNotValidateAgainstSchema/>
  <w:doNotDemarcateInvalidXml/>
  <w:hdrShapeDefaults>
    <o:shapedefaults v:ext="edit" spidmax="20482" fill="f" stroke="f">
      <v:fill on="f"/>
      <v:stroke on="f"/>
      <o:colormenu v:ext="edit" fillcolor="none [3212]" strokecolor="none [3213]"/>
    </o:shapedefaults>
  </w:hdrShapeDefaults>
  <w:footnotePr>
    <w:footnote w:id="-1"/>
    <w:footnote w:id="0"/>
  </w:footnotePr>
  <w:endnotePr>
    <w:numFmt w:val="decimal"/>
    <w:endnote w:id="-1"/>
    <w:endnote w:id="0"/>
  </w:endnotePr>
  <w:compat>
    <w:spaceForUL/>
    <w:balanceSingleByteDoubleByteWidth/>
    <w:doNotLeaveBackslashAlone/>
    <w:ulTrailSpace/>
    <w:useFELayout/>
  </w:compat>
  <w:rsids>
    <w:rsidRoot w:val="00172A27"/>
    <w:rsid w:val="00001D21"/>
    <w:rsid w:val="0000580B"/>
    <w:rsid w:val="000179DF"/>
    <w:rsid w:val="00022615"/>
    <w:rsid w:val="00027B62"/>
    <w:rsid w:val="00032690"/>
    <w:rsid w:val="00055644"/>
    <w:rsid w:val="00075434"/>
    <w:rsid w:val="000916CF"/>
    <w:rsid w:val="00093A58"/>
    <w:rsid w:val="00095D94"/>
    <w:rsid w:val="00095EC3"/>
    <w:rsid w:val="000A6B06"/>
    <w:rsid w:val="000B2C38"/>
    <w:rsid w:val="000C0E78"/>
    <w:rsid w:val="000C3F0A"/>
    <w:rsid w:val="000C51C5"/>
    <w:rsid w:val="000E65D2"/>
    <w:rsid w:val="000E6C17"/>
    <w:rsid w:val="000F2A60"/>
    <w:rsid w:val="001046B6"/>
    <w:rsid w:val="0010505E"/>
    <w:rsid w:val="001104D1"/>
    <w:rsid w:val="00113C22"/>
    <w:rsid w:val="00126371"/>
    <w:rsid w:val="00132F75"/>
    <w:rsid w:val="00140544"/>
    <w:rsid w:val="00144A57"/>
    <w:rsid w:val="00153427"/>
    <w:rsid w:val="00172A27"/>
    <w:rsid w:val="00182807"/>
    <w:rsid w:val="00190A3A"/>
    <w:rsid w:val="00197026"/>
    <w:rsid w:val="001A6EB2"/>
    <w:rsid w:val="001B1EDB"/>
    <w:rsid w:val="001E19D6"/>
    <w:rsid w:val="001F11B2"/>
    <w:rsid w:val="00202BE0"/>
    <w:rsid w:val="00203600"/>
    <w:rsid w:val="0022531F"/>
    <w:rsid w:val="00243514"/>
    <w:rsid w:val="00244471"/>
    <w:rsid w:val="00252224"/>
    <w:rsid w:val="00252E82"/>
    <w:rsid w:val="00254A29"/>
    <w:rsid w:val="00255ADA"/>
    <w:rsid w:val="00271522"/>
    <w:rsid w:val="0028781A"/>
    <w:rsid w:val="00290C55"/>
    <w:rsid w:val="00292488"/>
    <w:rsid w:val="0029371A"/>
    <w:rsid w:val="002943DD"/>
    <w:rsid w:val="002A5974"/>
    <w:rsid w:val="002A7A08"/>
    <w:rsid w:val="002B3990"/>
    <w:rsid w:val="002B6F23"/>
    <w:rsid w:val="002C0715"/>
    <w:rsid w:val="002D0AC6"/>
    <w:rsid w:val="002D651D"/>
    <w:rsid w:val="002E531F"/>
    <w:rsid w:val="00305F1A"/>
    <w:rsid w:val="00316236"/>
    <w:rsid w:val="003314C1"/>
    <w:rsid w:val="003427C7"/>
    <w:rsid w:val="00360040"/>
    <w:rsid w:val="0036254A"/>
    <w:rsid w:val="00372863"/>
    <w:rsid w:val="00376C46"/>
    <w:rsid w:val="00385525"/>
    <w:rsid w:val="003904BB"/>
    <w:rsid w:val="00391BB3"/>
    <w:rsid w:val="00391C63"/>
    <w:rsid w:val="003A0CB3"/>
    <w:rsid w:val="003B2072"/>
    <w:rsid w:val="003B2603"/>
    <w:rsid w:val="003D3177"/>
    <w:rsid w:val="003F4A72"/>
    <w:rsid w:val="00400804"/>
    <w:rsid w:val="00410F46"/>
    <w:rsid w:val="00424DF8"/>
    <w:rsid w:val="0043744D"/>
    <w:rsid w:val="00437E25"/>
    <w:rsid w:val="00441A1A"/>
    <w:rsid w:val="0045485C"/>
    <w:rsid w:val="004767FA"/>
    <w:rsid w:val="00482102"/>
    <w:rsid w:val="0048318F"/>
    <w:rsid w:val="00493447"/>
    <w:rsid w:val="00493A9B"/>
    <w:rsid w:val="004A0B1C"/>
    <w:rsid w:val="004C1726"/>
    <w:rsid w:val="00503088"/>
    <w:rsid w:val="00507870"/>
    <w:rsid w:val="00510A90"/>
    <w:rsid w:val="00512FED"/>
    <w:rsid w:val="00522C0F"/>
    <w:rsid w:val="005246DE"/>
    <w:rsid w:val="005275FD"/>
    <w:rsid w:val="005630DD"/>
    <w:rsid w:val="00577D3D"/>
    <w:rsid w:val="00594B05"/>
    <w:rsid w:val="005A417E"/>
    <w:rsid w:val="005B6186"/>
    <w:rsid w:val="005B6BB8"/>
    <w:rsid w:val="005D1C39"/>
    <w:rsid w:val="005D518B"/>
    <w:rsid w:val="005D5AD9"/>
    <w:rsid w:val="005E4C90"/>
    <w:rsid w:val="005F10AB"/>
    <w:rsid w:val="006130F8"/>
    <w:rsid w:val="00633230"/>
    <w:rsid w:val="006504BF"/>
    <w:rsid w:val="0065143E"/>
    <w:rsid w:val="00652070"/>
    <w:rsid w:val="00662E3F"/>
    <w:rsid w:val="00672F4C"/>
    <w:rsid w:val="006735D9"/>
    <w:rsid w:val="006874C8"/>
    <w:rsid w:val="00693A32"/>
    <w:rsid w:val="006A6F1D"/>
    <w:rsid w:val="006B5DAA"/>
    <w:rsid w:val="006C2ABE"/>
    <w:rsid w:val="006E5794"/>
    <w:rsid w:val="006E6431"/>
    <w:rsid w:val="006F4500"/>
    <w:rsid w:val="006F781C"/>
    <w:rsid w:val="00706717"/>
    <w:rsid w:val="00722D75"/>
    <w:rsid w:val="007240A3"/>
    <w:rsid w:val="0073069C"/>
    <w:rsid w:val="00741FAC"/>
    <w:rsid w:val="0076115D"/>
    <w:rsid w:val="00766968"/>
    <w:rsid w:val="00766CCD"/>
    <w:rsid w:val="007731D2"/>
    <w:rsid w:val="00776F57"/>
    <w:rsid w:val="007807AF"/>
    <w:rsid w:val="00780B9E"/>
    <w:rsid w:val="007835C0"/>
    <w:rsid w:val="007A387D"/>
    <w:rsid w:val="007B7589"/>
    <w:rsid w:val="007C77BA"/>
    <w:rsid w:val="007E7068"/>
    <w:rsid w:val="007F4A54"/>
    <w:rsid w:val="00807C57"/>
    <w:rsid w:val="00810CC7"/>
    <w:rsid w:val="00833689"/>
    <w:rsid w:val="00833BC3"/>
    <w:rsid w:val="008436CC"/>
    <w:rsid w:val="00844955"/>
    <w:rsid w:val="00845D65"/>
    <w:rsid w:val="00851B8B"/>
    <w:rsid w:val="00853483"/>
    <w:rsid w:val="00853E01"/>
    <w:rsid w:val="00892880"/>
    <w:rsid w:val="008A3989"/>
    <w:rsid w:val="008B2512"/>
    <w:rsid w:val="008D081A"/>
    <w:rsid w:val="008D3CEC"/>
    <w:rsid w:val="008D4274"/>
    <w:rsid w:val="008D4B0B"/>
    <w:rsid w:val="008D589B"/>
    <w:rsid w:val="008D6667"/>
    <w:rsid w:val="008D794B"/>
    <w:rsid w:val="008E11E7"/>
    <w:rsid w:val="008E3A42"/>
    <w:rsid w:val="008E4503"/>
    <w:rsid w:val="008F51C5"/>
    <w:rsid w:val="009016F1"/>
    <w:rsid w:val="0091606D"/>
    <w:rsid w:val="0093030C"/>
    <w:rsid w:val="0095580A"/>
    <w:rsid w:val="009565D2"/>
    <w:rsid w:val="00970E30"/>
    <w:rsid w:val="00994806"/>
    <w:rsid w:val="009A2193"/>
    <w:rsid w:val="009C127C"/>
    <w:rsid w:val="009C5F7D"/>
    <w:rsid w:val="009D151E"/>
    <w:rsid w:val="009D55D9"/>
    <w:rsid w:val="009E2D98"/>
    <w:rsid w:val="009E761E"/>
    <w:rsid w:val="009F1440"/>
    <w:rsid w:val="00A01E96"/>
    <w:rsid w:val="00A0320D"/>
    <w:rsid w:val="00A07A5A"/>
    <w:rsid w:val="00A173DF"/>
    <w:rsid w:val="00A22F49"/>
    <w:rsid w:val="00A304AC"/>
    <w:rsid w:val="00A40EB1"/>
    <w:rsid w:val="00A40FFA"/>
    <w:rsid w:val="00A46AF7"/>
    <w:rsid w:val="00A61942"/>
    <w:rsid w:val="00A85356"/>
    <w:rsid w:val="00A95AE0"/>
    <w:rsid w:val="00A95D7D"/>
    <w:rsid w:val="00AA2857"/>
    <w:rsid w:val="00AB00E2"/>
    <w:rsid w:val="00AB0F73"/>
    <w:rsid w:val="00AB1BB1"/>
    <w:rsid w:val="00AB2B48"/>
    <w:rsid w:val="00AB73BA"/>
    <w:rsid w:val="00AC132B"/>
    <w:rsid w:val="00AC53A4"/>
    <w:rsid w:val="00AF2F77"/>
    <w:rsid w:val="00AF540F"/>
    <w:rsid w:val="00AF65AE"/>
    <w:rsid w:val="00AF6E95"/>
    <w:rsid w:val="00AF7D9F"/>
    <w:rsid w:val="00B01ECE"/>
    <w:rsid w:val="00B1181B"/>
    <w:rsid w:val="00B22898"/>
    <w:rsid w:val="00B2307D"/>
    <w:rsid w:val="00B241FA"/>
    <w:rsid w:val="00B32632"/>
    <w:rsid w:val="00B35634"/>
    <w:rsid w:val="00B35CF0"/>
    <w:rsid w:val="00B3787E"/>
    <w:rsid w:val="00B40109"/>
    <w:rsid w:val="00B43FC6"/>
    <w:rsid w:val="00B46493"/>
    <w:rsid w:val="00B469BB"/>
    <w:rsid w:val="00B66E3C"/>
    <w:rsid w:val="00B67781"/>
    <w:rsid w:val="00B858D6"/>
    <w:rsid w:val="00BA0A2D"/>
    <w:rsid w:val="00BA76E3"/>
    <w:rsid w:val="00BB3D37"/>
    <w:rsid w:val="00BC7D7A"/>
    <w:rsid w:val="00BD1B01"/>
    <w:rsid w:val="00BD2734"/>
    <w:rsid w:val="00BD5A82"/>
    <w:rsid w:val="00BE2CDB"/>
    <w:rsid w:val="00BE4362"/>
    <w:rsid w:val="00BF6BA2"/>
    <w:rsid w:val="00C047B8"/>
    <w:rsid w:val="00C077A3"/>
    <w:rsid w:val="00C224A4"/>
    <w:rsid w:val="00C26983"/>
    <w:rsid w:val="00C3572C"/>
    <w:rsid w:val="00C53443"/>
    <w:rsid w:val="00C537C5"/>
    <w:rsid w:val="00C6082C"/>
    <w:rsid w:val="00C72B6F"/>
    <w:rsid w:val="00C73FB7"/>
    <w:rsid w:val="00C76F45"/>
    <w:rsid w:val="00C773B4"/>
    <w:rsid w:val="00C80ABB"/>
    <w:rsid w:val="00C8204F"/>
    <w:rsid w:val="00C82AD1"/>
    <w:rsid w:val="00C859FF"/>
    <w:rsid w:val="00C86B2F"/>
    <w:rsid w:val="00C91F55"/>
    <w:rsid w:val="00C93A31"/>
    <w:rsid w:val="00CB0F38"/>
    <w:rsid w:val="00CB6048"/>
    <w:rsid w:val="00CC0617"/>
    <w:rsid w:val="00CC3AF5"/>
    <w:rsid w:val="00CC3C83"/>
    <w:rsid w:val="00CC56CE"/>
    <w:rsid w:val="00CC62B6"/>
    <w:rsid w:val="00CD2F06"/>
    <w:rsid w:val="00CE120F"/>
    <w:rsid w:val="00CF3A64"/>
    <w:rsid w:val="00D11214"/>
    <w:rsid w:val="00D1351D"/>
    <w:rsid w:val="00D2230A"/>
    <w:rsid w:val="00D228D8"/>
    <w:rsid w:val="00D23505"/>
    <w:rsid w:val="00D24DF9"/>
    <w:rsid w:val="00D25A1C"/>
    <w:rsid w:val="00D45146"/>
    <w:rsid w:val="00D538FE"/>
    <w:rsid w:val="00D6228D"/>
    <w:rsid w:val="00D7721D"/>
    <w:rsid w:val="00D84497"/>
    <w:rsid w:val="00D939F5"/>
    <w:rsid w:val="00DC386C"/>
    <w:rsid w:val="00DD3C33"/>
    <w:rsid w:val="00DD3CA4"/>
    <w:rsid w:val="00DE5B92"/>
    <w:rsid w:val="00DF08DB"/>
    <w:rsid w:val="00DF2B46"/>
    <w:rsid w:val="00DF2FEC"/>
    <w:rsid w:val="00DF43D3"/>
    <w:rsid w:val="00DF5D8D"/>
    <w:rsid w:val="00E07320"/>
    <w:rsid w:val="00E11537"/>
    <w:rsid w:val="00E14F0D"/>
    <w:rsid w:val="00E34E9D"/>
    <w:rsid w:val="00E462A6"/>
    <w:rsid w:val="00E475FF"/>
    <w:rsid w:val="00E52F48"/>
    <w:rsid w:val="00E86A44"/>
    <w:rsid w:val="00E9385A"/>
    <w:rsid w:val="00EA7A5B"/>
    <w:rsid w:val="00EB3CC3"/>
    <w:rsid w:val="00EC0E59"/>
    <w:rsid w:val="00ED16BB"/>
    <w:rsid w:val="00ED7B57"/>
    <w:rsid w:val="00EE4930"/>
    <w:rsid w:val="00F11E3B"/>
    <w:rsid w:val="00F30A34"/>
    <w:rsid w:val="00F407D1"/>
    <w:rsid w:val="00F45BFB"/>
    <w:rsid w:val="00F45F26"/>
    <w:rsid w:val="00F464DF"/>
    <w:rsid w:val="00F4652A"/>
    <w:rsid w:val="00F7182F"/>
    <w:rsid w:val="00F803BC"/>
    <w:rsid w:val="00F8104E"/>
    <w:rsid w:val="00F923EC"/>
    <w:rsid w:val="00FA238A"/>
    <w:rsid w:val="00FB57F1"/>
    <w:rsid w:val="04F11B9D"/>
    <w:rsid w:val="05AD65C0"/>
    <w:rsid w:val="07E06E58"/>
    <w:rsid w:val="0C29352F"/>
    <w:rsid w:val="0D514305"/>
    <w:rsid w:val="0F3844BF"/>
    <w:rsid w:val="11AD34AA"/>
    <w:rsid w:val="11DA3A8D"/>
    <w:rsid w:val="154627AD"/>
    <w:rsid w:val="157C72DA"/>
    <w:rsid w:val="19E21486"/>
    <w:rsid w:val="1DE50465"/>
    <w:rsid w:val="22A00A37"/>
    <w:rsid w:val="22C703CC"/>
    <w:rsid w:val="23737069"/>
    <w:rsid w:val="258B1076"/>
    <w:rsid w:val="2A1B78A5"/>
    <w:rsid w:val="2AC04393"/>
    <w:rsid w:val="2B822936"/>
    <w:rsid w:val="2C420C8C"/>
    <w:rsid w:val="31502FB2"/>
    <w:rsid w:val="38075FB9"/>
    <w:rsid w:val="381369E8"/>
    <w:rsid w:val="3A5C467D"/>
    <w:rsid w:val="3A5E5068"/>
    <w:rsid w:val="401A7F41"/>
    <w:rsid w:val="411752EE"/>
    <w:rsid w:val="41B71329"/>
    <w:rsid w:val="426A3C87"/>
    <w:rsid w:val="43520E4B"/>
    <w:rsid w:val="444E185C"/>
    <w:rsid w:val="48CD1C7D"/>
    <w:rsid w:val="4A2B7DB9"/>
    <w:rsid w:val="4BB30254"/>
    <w:rsid w:val="4C4B28A9"/>
    <w:rsid w:val="4C8D4D9E"/>
    <w:rsid w:val="53A940BD"/>
    <w:rsid w:val="55D32689"/>
    <w:rsid w:val="56D9667D"/>
    <w:rsid w:val="5A3D1600"/>
    <w:rsid w:val="5CD8204A"/>
    <w:rsid w:val="61CF7FD4"/>
    <w:rsid w:val="68917E2C"/>
    <w:rsid w:val="697D63A4"/>
    <w:rsid w:val="6ABF0404"/>
    <w:rsid w:val="6B9F7C9A"/>
    <w:rsid w:val="70355766"/>
    <w:rsid w:val="70CD4D9B"/>
    <w:rsid w:val="72A716A5"/>
    <w:rsid w:val="72E36D74"/>
    <w:rsid w:val="72E90CDF"/>
    <w:rsid w:val="7551792D"/>
    <w:rsid w:val="785A1D54"/>
    <w:rsid w:val="7F270CB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fill="f" stroke="f">
      <v:fill on="f"/>
      <v:stroke on="f"/>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semiHidden="0" w:uiPriority="39" w:unhideWhenUsed="0"/>
    <w:lsdException w:name="toc 2" w:semiHidden="0" w:uiPriority="39" w:unhideWhenUsed="0"/>
    <w:lsdException w:name="toc 3" w:semiHidden="0" w:uiPriority="39" w:unhideWhenUsed="0"/>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Normal Indent" w:semiHidden="0" w:unhideWhenUsed="0"/>
    <w:lsdException w:name="footnote text" w:semiHidden="0" w:unhideWhenUsed="0"/>
    <w:lsdException w:name="annotation text" w:semiHidden="0" w:unhideWhenUsed="0"/>
    <w:lsdException w:name="header" w:semiHidden="0" w:unhideWhenUsed="0"/>
    <w:lsdException w:name="footer" w:semiHidden="0" w:uiPriority="99" w:unhideWhenUsed="0"/>
    <w:lsdException w:name="index heading" w:uiPriority="99"/>
    <w:lsdException w:name="caption" w:semiHidden="0" w:unhideWhenUsed="0" w:qFormat="1"/>
    <w:lsdException w:name="table of figures" w:uiPriority="99"/>
    <w:lsdException w:name="envelope address" w:semiHidden="0" w:unhideWhenUsed="0"/>
    <w:lsdException w:name="envelope return" w:semiHidden="0" w:unhideWhenUsed="0"/>
    <w:lsdException w:name="footnote reference" w:semiHidden="0" w:unhideWhenUsed="0"/>
    <w:lsdException w:name="annotation reference" w:semiHidden="0" w:unhideWhenUsed="0"/>
    <w:lsdException w:name="line number" w:semiHidden="0" w:unhideWhenUsed="0"/>
    <w:lsdException w:name="page number" w:semiHidden="0" w:unhideWhenUsed="0"/>
    <w:lsdException w:name="endnote reference" w:semiHidden="0" w:unhideWhenUsed="0"/>
    <w:lsdException w:name="endnote text" w:semiHidden="0" w:unhideWhenUsed="0"/>
    <w:lsdException w:name="table of authorities" w:uiPriority="99"/>
    <w:lsdException w:name="macro" w:uiPriority="99"/>
    <w:lsdException w:name="toa heading" w:uiPriority="99"/>
    <w:lsdException w:name="List" w:semiHidden="0" w:unhideWhenUsed="0"/>
    <w:lsdException w:name="List Bullet" w:semiHidden="0" w:unhideWhenUsed="0"/>
    <w:lsdException w:name="List Number"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nhideWhenUsed="0" w:qFormat="1"/>
    <w:lsdException w:name="Closing" w:semiHidden="0" w:unhideWhenUsed="0"/>
    <w:lsdException w:name="Signature" w:semiHidden="0" w:unhideWhenUsed="0"/>
    <w:lsdException w:name="Default Paragraph Font" w:semiHidden="0" w:unhideWhenUsed="0"/>
    <w:lsdException w:name="Body Text" w:semiHidden="0" w:unhideWhenUsed="0"/>
    <w:lsdException w:name="Body Text Indent"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nhideWhenUsed="0" w:qFormat="1"/>
    <w:lsdException w:name="Emphasis" w:semiHidden="0" w:unhideWhenUsed="0" w:qFormat="1"/>
    <w:lsdException w:name="Document Map" w:semiHidden="0" w:unhideWhenUsed="0"/>
    <w:lsdException w:name="Plain Text" w:semiHidden="0" w:unhideWhenUsed="0"/>
    <w:lsdException w:name="E-mail Signature" w:semiHidden="0" w:unhideWhenUsed="0"/>
    <w:lsdException w:name="HTML Top of Form" w:uiPriority="99"/>
    <w:lsdException w:name="HTML Bottom of Form" w:uiPriority="99"/>
    <w:lsdException w:name="Normal (Web)" w:semiHidden="0" w:unhideWhenUsed="0"/>
    <w:lsdException w:name="HTML Acronym" w:semiHidden="0" w:unhideWhenUsed="0"/>
    <w:lsdException w:name="HTML Address" w:semiHidden="0" w:unhideWhenUsed="0"/>
    <w:lsdException w:name="HTML Cite" w:semiHidden="0" w:unhideWhenUsed="0"/>
    <w:lsdException w:name="HTML Code" w:semiHidden="0" w:unhideWhenUsed="0"/>
    <w:lsdException w:name="HTML Definition" w:semiHidden="0" w:unhideWhenUsed="0"/>
    <w:lsdException w:name="HTML Keyboard" w:semiHidden="0" w:unhideWhenUsed="0"/>
    <w:lsdException w:name="HTML Preformatted" w:semiHidden="0" w:unhideWhenUsed="0"/>
    <w:lsdException w:name="HTML Sample" w:semiHidden="0" w:unhideWhenUsed="0"/>
    <w:lsdException w:name="HTML Typewriter" w:semiHidden="0" w:unhideWhenUsed="0"/>
    <w:lsdException w:name="HTML Variable" w:semiHidden="0" w:unhideWhenUsed="0"/>
    <w:lsdException w:name="Normal Table" w:semiHidden="0" w:uiPriority="99"/>
    <w:lsdException w:name="annotation subject" w:semiHidden="0" w:unhideWhenUsed="0"/>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uiPriority="99"/>
    <w:lsdException w:name="Table Theme" w:uiPriority="99"/>
    <w:lsdException w:name="Placeholder Text" w:uiPriority="99"/>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1">
    <w:name w:val="Normal"/>
    <w:qFormat/>
    <w:rsid w:val="0029371A"/>
    <w:pPr>
      <w:widowControl w:val="0"/>
      <w:adjustRightInd w:val="0"/>
      <w:snapToGrid w:val="0"/>
      <w:spacing w:line="360" w:lineRule="auto"/>
      <w:ind w:firstLineChars="200" w:firstLine="480"/>
      <w:jc w:val="both"/>
    </w:pPr>
    <w:rPr>
      <w:kern w:val="2"/>
      <w:sz w:val="24"/>
    </w:rPr>
  </w:style>
  <w:style w:type="paragraph" w:styleId="1">
    <w:name w:val="heading 1"/>
    <w:next w:val="21"/>
    <w:qFormat/>
    <w:rsid w:val="00844955"/>
    <w:pPr>
      <w:spacing w:afterLines="100" w:line="500" w:lineRule="exact"/>
      <w:jc w:val="center"/>
      <w:outlineLvl w:val="0"/>
    </w:pPr>
    <w:rPr>
      <w:rFonts w:eastAsia="黑体"/>
      <w:kern w:val="2"/>
      <w:sz w:val="36"/>
    </w:rPr>
  </w:style>
  <w:style w:type="paragraph" w:styleId="21">
    <w:name w:val="heading 2"/>
    <w:basedOn w:val="a1"/>
    <w:next w:val="a2"/>
    <w:link w:val="2Char"/>
    <w:qFormat/>
    <w:rsid w:val="00844955"/>
    <w:pPr>
      <w:keepNext/>
      <w:keepLines/>
      <w:topLinePunct/>
      <w:spacing w:beforeLines="50" w:afterLines="50" w:line="400" w:lineRule="exact"/>
      <w:outlineLvl w:val="1"/>
    </w:pPr>
    <w:rPr>
      <w:rFonts w:eastAsia="黑体"/>
      <w:sz w:val="30"/>
    </w:rPr>
  </w:style>
  <w:style w:type="paragraph" w:styleId="31">
    <w:name w:val="heading 3"/>
    <w:basedOn w:val="a1"/>
    <w:next w:val="a1"/>
    <w:link w:val="3Char"/>
    <w:qFormat/>
    <w:rsid w:val="00844955"/>
    <w:pPr>
      <w:keepNext/>
      <w:keepLines/>
      <w:outlineLvl w:val="2"/>
    </w:pPr>
    <w:rPr>
      <w:rFonts w:eastAsia="黑体"/>
      <w:sz w:val="28"/>
      <w:szCs w:val="28"/>
    </w:rPr>
  </w:style>
  <w:style w:type="paragraph" w:styleId="41">
    <w:name w:val="heading 4"/>
    <w:next w:val="a1"/>
    <w:link w:val="4Char"/>
    <w:qFormat/>
    <w:rsid w:val="00844955"/>
    <w:pPr>
      <w:outlineLvl w:val="3"/>
    </w:pPr>
    <w:rPr>
      <w:rFonts w:eastAsia="黑体" w:cs="宋体"/>
      <w:bCs/>
      <w:kern w:val="2"/>
      <w:sz w:val="36"/>
    </w:rPr>
  </w:style>
  <w:style w:type="paragraph" w:styleId="51">
    <w:name w:val="heading 5"/>
    <w:basedOn w:val="a1"/>
    <w:next w:val="a1"/>
    <w:qFormat/>
    <w:rsid w:val="00844955"/>
    <w:pPr>
      <w:keepNext/>
      <w:keepLines/>
      <w:spacing w:before="280" w:after="290" w:line="372" w:lineRule="auto"/>
      <w:outlineLvl w:val="4"/>
    </w:pPr>
    <w:rPr>
      <w:b/>
      <w:bCs/>
      <w:sz w:val="28"/>
      <w:szCs w:val="28"/>
    </w:rPr>
  </w:style>
  <w:style w:type="paragraph" w:styleId="6">
    <w:name w:val="heading 6"/>
    <w:basedOn w:val="a1"/>
    <w:next w:val="a1"/>
    <w:qFormat/>
    <w:rsid w:val="00844955"/>
    <w:pPr>
      <w:keepNext/>
      <w:keepLines/>
      <w:spacing w:before="240" w:after="64" w:line="317" w:lineRule="auto"/>
      <w:outlineLvl w:val="5"/>
    </w:pPr>
    <w:rPr>
      <w:rFonts w:ascii="Arial" w:eastAsia="黑体" w:hAnsi="Arial"/>
      <w:b/>
      <w:bCs/>
      <w:szCs w:val="24"/>
    </w:rPr>
  </w:style>
  <w:style w:type="paragraph" w:styleId="7">
    <w:name w:val="heading 7"/>
    <w:basedOn w:val="a1"/>
    <w:next w:val="a1"/>
    <w:qFormat/>
    <w:rsid w:val="00844955"/>
    <w:pPr>
      <w:keepNext/>
      <w:keepLines/>
      <w:spacing w:before="240" w:after="64" w:line="317" w:lineRule="auto"/>
      <w:outlineLvl w:val="6"/>
    </w:pPr>
    <w:rPr>
      <w:b/>
      <w:bCs/>
      <w:szCs w:val="24"/>
    </w:rPr>
  </w:style>
  <w:style w:type="paragraph" w:styleId="8">
    <w:name w:val="heading 8"/>
    <w:basedOn w:val="a1"/>
    <w:next w:val="a1"/>
    <w:qFormat/>
    <w:rsid w:val="00844955"/>
    <w:pPr>
      <w:keepNext/>
      <w:keepLines/>
      <w:spacing w:before="240" w:after="64" w:line="317" w:lineRule="auto"/>
      <w:outlineLvl w:val="7"/>
    </w:pPr>
    <w:rPr>
      <w:rFonts w:ascii="Arial" w:eastAsia="黑体" w:hAnsi="Arial"/>
      <w:szCs w:val="24"/>
    </w:rPr>
  </w:style>
  <w:style w:type="paragraph" w:styleId="9">
    <w:name w:val="heading 9"/>
    <w:basedOn w:val="a1"/>
    <w:next w:val="a1"/>
    <w:qFormat/>
    <w:rsid w:val="00844955"/>
    <w:pPr>
      <w:keepNext/>
      <w:keepLines/>
      <w:spacing w:before="240" w:after="64" w:line="317" w:lineRule="auto"/>
      <w:outlineLvl w:val="8"/>
    </w:pPr>
    <w:rPr>
      <w:rFonts w:ascii="Arial" w:eastAsia="黑体" w:hAnsi="Arial"/>
      <w:sz w:val="21"/>
      <w:szCs w:val="21"/>
    </w:rPr>
  </w:style>
  <w:style w:type="character" w:default="1" w:styleId="a3">
    <w:name w:val="Default Paragraph Font"/>
    <w:uiPriority w:val="1"/>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line number"/>
    <w:basedOn w:val="a3"/>
    <w:rsid w:val="00844955"/>
  </w:style>
  <w:style w:type="character" w:styleId="HTML">
    <w:name w:val="HTML Code"/>
    <w:rsid w:val="00844955"/>
    <w:rPr>
      <w:rFonts w:ascii="Courier New" w:hAnsi="Courier New" w:cs="Courier New"/>
      <w:sz w:val="20"/>
      <w:szCs w:val="20"/>
    </w:rPr>
  </w:style>
  <w:style w:type="character" w:styleId="a7">
    <w:name w:val="FollowedHyperlink"/>
    <w:rsid w:val="00844955"/>
    <w:rPr>
      <w:color w:val="800080"/>
      <w:u w:val="single"/>
    </w:rPr>
  </w:style>
  <w:style w:type="character" w:styleId="HTML0">
    <w:name w:val="HTML Acronym"/>
    <w:basedOn w:val="a3"/>
    <w:rsid w:val="00844955"/>
  </w:style>
  <w:style w:type="character" w:styleId="HTML1">
    <w:name w:val="HTML Typewriter"/>
    <w:rsid w:val="00844955"/>
    <w:rPr>
      <w:rFonts w:ascii="Courier New" w:hAnsi="Courier New" w:cs="Courier New"/>
      <w:sz w:val="20"/>
      <w:szCs w:val="20"/>
    </w:rPr>
  </w:style>
  <w:style w:type="character" w:styleId="a8">
    <w:name w:val="endnote reference"/>
    <w:rsid w:val="00844955"/>
    <w:rPr>
      <w:rFonts w:ascii="Times New Roman" w:eastAsia="宋体" w:hAnsi="Times New Roman"/>
      <w:sz w:val="24"/>
      <w:szCs w:val="18"/>
      <w:vertAlign w:val="baseline"/>
    </w:rPr>
  </w:style>
  <w:style w:type="character" w:styleId="a9">
    <w:name w:val="Strong"/>
    <w:qFormat/>
    <w:rsid w:val="00844955"/>
    <w:rPr>
      <w:b/>
      <w:bCs/>
    </w:rPr>
  </w:style>
  <w:style w:type="character" w:styleId="aa">
    <w:name w:val="Emphasis"/>
    <w:qFormat/>
    <w:rsid w:val="00844955"/>
    <w:rPr>
      <w:i/>
      <w:iCs/>
    </w:rPr>
  </w:style>
  <w:style w:type="character" w:styleId="ab">
    <w:name w:val="page number"/>
    <w:basedOn w:val="a3"/>
    <w:rsid w:val="00844955"/>
  </w:style>
  <w:style w:type="character" w:styleId="HTML2">
    <w:name w:val="HTML Sample"/>
    <w:rsid w:val="00844955"/>
    <w:rPr>
      <w:rFonts w:ascii="Courier New" w:hAnsi="Courier New" w:cs="Courier New"/>
    </w:rPr>
  </w:style>
  <w:style w:type="character" w:styleId="HTML3">
    <w:name w:val="HTML Definition"/>
    <w:rsid w:val="00844955"/>
    <w:rPr>
      <w:i/>
      <w:iCs/>
    </w:rPr>
  </w:style>
  <w:style w:type="character" w:styleId="HTML4">
    <w:name w:val="HTML Variable"/>
    <w:rsid w:val="00844955"/>
    <w:rPr>
      <w:i/>
      <w:iCs/>
    </w:rPr>
  </w:style>
  <w:style w:type="character" w:styleId="ac">
    <w:name w:val="Hyperlink"/>
    <w:uiPriority w:val="99"/>
    <w:rsid w:val="00844955"/>
    <w:rPr>
      <w:color w:val="0000FF"/>
      <w:u w:val="single"/>
    </w:rPr>
  </w:style>
  <w:style w:type="character" w:styleId="ad">
    <w:name w:val="annotation reference"/>
    <w:rsid w:val="00844955"/>
    <w:rPr>
      <w:sz w:val="21"/>
      <w:szCs w:val="21"/>
    </w:rPr>
  </w:style>
  <w:style w:type="character" w:styleId="HTML5">
    <w:name w:val="HTML Cite"/>
    <w:rsid w:val="00844955"/>
    <w:rPr>
      <w:i/>
      <w:iCs/>
    </w:rPr>
  </w:style>
  <w:style w:type="character" w:styleId="ae">
    <w:name w:val="footnote reference"/>
    <w:rsid w:val="00844955"/>
    <w:rPr>
      <w:rFonts w:ascii="Times New Roman" w:eastAsia="宋体" w:hAnsi="Times New Roman"/>
      <w:sz w:val="18"/>
      <w:vertAlign w:val="superscript"/>
    </w:rPr>
  </w:style>
  <w:style w:type="character" w:styleId="HTML6">
    <w:name w:val="HTML Keyboard"/>
    <w:rsid w:val="00844955"/>
    <w:rPr>
      <w:rFonts w:ascii="Courier New" w:hAnsi="Courier New" w:cs="Courier New"/>
      <w:sz w:val="20"/>
      <w:szCs w:val="20"/>
    </w:rPr>
  </w:style>
  <w:style w:type="character" w:customStyle="1" w:styleId="Char">
    <w:name w:val="纯文本 Char"/>
    <w:link w:val="af"/>
    <w:rsid w:val="00844955"/>
    <w:rPr>
      <w:rFonts w:ascii="宋体" w:eastAsia="宋体" w:hAnsi="Courier New"/>
      <w:kern w:val="2"/>
      <w:sz w:val="21"/>
      <w:szCs w:val="21"/>
      <w:lang w:val="en-US" w:eastAsia="zh-CN" w:bidi="ar-SA"/>
    </w:rPr>
  </w:style>
  <w:style w:type="character" w:customStyle="1" w:styleId="2Char0">
    <w:name w:val="样式2 Char"/>
    <w:link w:val="22"/>
    <w:rsid w:val="00844955"/>
    <w:rPr>
      <w:rFonts w:ascii="黑体" w:eastAsia="黑体"/>
      <w:kern w:val="2"/>
      <w:sz w:val="30"/>
      <w:lang w:val="en-US" w:eastAsia="zh-CN" w:bidi="ar-SA"/>
    </w:rPr>
  </w:style>
  <w:style w:type="character" w:customStyle="1" w:styleId="Char0">
    <w:name w:val="一级标题 Char"/>
    <w:link w:val="af0"/>
    <w:rsid w:val="00844955"/>
    <w:rPr>
      <w:rFonts w:eastAsia="黑体"/>
      <w:kern w:val="2"/>
      <w:sz w:val="36"/>
    </w:rPr>
  </w:style>
  <w:style w:type="character" w:customStyle="1" w:styleId="3Char">
    <w:name w:val="标题 3 Char"/>
    <w:link w:val="31"/>
    <w:rsid w:val="00844955"/>
    <w:rPr>
      <w:rFonts w:eastAsia="黑体"/>
      <w:kern w:val="2"/>
      <w:sz w:val="28"/>
      <w:szCs w:val="28"/>
      <w:lang w:val="en-US" w:eastAsia="zh-CN" w:bidi="ar-SA"/>
    </w:rPr>
  </w:style>
  <w:style w:type="character" w:customStyle="1" w:styleId="Char1">
    <w:name w:val="二级标题 Char"/>
    <w:link w:val="af1"/>
    <w:rsid w:val="00844955"/>
    <w:rPr>
      <w:rFonts w:ascii="黑体" w:eastAsia="黑体"/>
      <w:kern w:val="2"/>
      <w:sz w:val="30"/>
      <w:lang w:val="en-US" w:eastAsia="zh-CN" w:bidi="ar-SA"/>
    </w:rPr>
  </w:style>
  <w:style w:type="character" w:customStyle="1" w:styleId="highlight1">
    <w:name w:val="highlight1"/>
    <w:rsid w:val="00844955"/>
    <w:rPr>
      <w:shd w:val="clear" w:color="auto" w:fill="FFFF00"/>
    </w:rPr>
  </w:style>
  <w:style w:type="character" w:customStyle="1" w:styleId="4Char0">
    <w:name w:val="样式4 Char"/>
    <w:basedOn w:val="2Char"/>
    <w:link w:val="42"/>
    <w:rsid w:val="00844955"/>
  </w:style>
  <w:style w:type="character" w:customStyle="1" w:styleId="2Char">
    <w:name w:val="标题 2 Char"/>
    <w:link w:val="21"/>
    <w:rsid w:val="00844955"/>
    <w:rPr>
      <w:rFonts w:eastAsia="黑体"/>
      <w:kern w:val="2"/>
      <w:sz w:val="30"/>
      <w:lang w:val="en-US" w:eastAsia="zh-CN" w:bidi="ar-SA"/>
    </w:rPr>
  </w:style>
  <w:style w:type="character" w:customStyle="1" w:styleId="smblacktext1">
    <w:name w:val="smblacktext1"/>
    <w:rsid w:val="00844955"/>
    <w:rPr>
      <w:rFonts w:ascii="Arial" w:hAnsi="Arial" w:cs="Arial" w:hint="default"/>
      <w:color w:val="000000"/>
      <w:sz w:val="17"/>
      <w:szCs w:val="17"/>
    </w:rPr>
  </w:style>
  <w:style w:type="character" w:customStyle="1" w:styleId="7Char">
    <w:name w:val="目录 7 Char"/>
    <w:link w:val="70"/>
    <w:uiPriority w:val="39"/>
    <w:rsid w:val="00844955"/>
    <w:rPr>
      <w:rFonts w:ascii="Calibri" w:hAnsi="Calibri"/>
      <w:kern w:val="2"/>
      <w:sz w:val="18"/>
      <w:szCs w:val="18"/>
    </w:rPr>
  </w:style>
  <w:style w:type="character" w:customStyle="1" w:styleId="medblacktext">
    <w:name w:val="medblacktext"/>
    <w:basedOn w:val="a3"/>
    <w:rsid w:val="00844955"/>
  </w:style>
  <w:style w:type="character" w:customStyle="1" w:styleId="215CharChar">
    <w:name w:val="样式 标题 2节标题 + 非加粗 行距: 1.5 倍行距 Char Char"/>
    <w:link w:val="215"/>
    <w:rsid w:val="00844955"/>
    <w:rPr>
      <w:rFonts w:eastAsia="黑体" w:cs="宋体"/>
      <w:kern w:val="2"/>
      <w:sz w:val="30"/>
      <w:lang w:val="en-US" w:eastAsia="zh-CN" w:bidi="ar-SA"/>
    </w:rPr>
  </w:style>
  <w:style w:type="character" w:customStyle="1" w:styleId="3Char0">
    <w:name w:val="3级标题 Char"/>
    <w:link w:val="32"/>
    <w:rsid w:val="0000580B"/>
    <w:rPr>
      <w:rFonts w:ascii="黑体" w:eastAsia="黑体" w:hAnsi="黑体" w:cs="黑体"/>
      <w:kern w:val="2"/>
      <w:sz w:val="28"/>
      <w:szCs w:val="28"/>
    </w:rPr>
  </w:style>
  <w:style w:type="character" w:customStyle="1" w:styleId="3Char1">
    <w:name w:val="样式3 Char"/>
    <w:link w:val="33"/>
    <w:rsid w:val="00844955"/>
    <w:rPr>
      <w:rFonts w:ascii="黑体" w:eastAsia="黑体"/>
      <w:kern w:val="2"/>
      <w:sz w:val="28"/>
      <w:szCs w:val="28"/>
    </w:rPr>
  </w:style>
  <w:style w:type="character" w:customStyle="1" w:styleId="ziti21">
    <w:name w:val="ziti21"/>
    <w:rsid w:val="00844955"/>
    <w:rPr>
      <w:rFonts w:ascii="ˎ̥" w:hAnsi="ˎ̥" w:hint="default"/>
      <w:strike w:val="0"/>
      <w:dstrike w:val="0"/>
      <w:color w:val="000000"/>
      <w:sz w:val="21"/>
      <w:szCs w:val="21"/>
      <w:u w:val="none"/>
    </w:rPr>
  </w:style>
  <w:style w:type="character" w:customStyle="1" w:styleId="Char2">
    <w:name w:val="样式 五号 Char"/>
    <w:link w:val="af2"/>
    <w:rsid w:val="00844955"/>
    <w:rPr>
      <w:sz w:val="21"/>
      <w:szCs w:val="21"/>
    </w:rPr>
  </w:style>
  <w:style w:type="character" w:customStyle="1" w:styleId="p1411">
    <w:name w:val="p1411"/>
    <w:rsid w:val="00844955"/>
    <w:rPr>
      <w:sz w:val="21"/>
    </w:rPr>
  </w:style>
  <w:style w:type="character" w:customStyle="1" w:styleId="1Char">
    <w:name w:val="正文1 Char"/>
    <w:link w:val="10"/>
    <w:rsid w:val="00844955"/>
    <w:rPr>
      <w:kern w:val="2"/>
      <w:sz w:val="24"/>
      <w:szCs w:val="24"/>
    </w:rPr>
  </w:style>
  <w:style w:type="character" w:customStyle="1" w:styleId="Char3">
    <w:name w:val="正文文本缩进 Char"/>
    <w:link w:val="af3"/>
    <w:rsid w:val="00844955"/>
    <w:rPr>
      <w:rFonts w:eastAsia="宋体"/>
      <w:kern w:val="2"/>
      <w:sz w:val="24"/>
      <w:szCs w:val="24"/>
      <w:lang w:val="en-US" w:eastAsia="zh-CN" w:bidi="ar-SA"/>
    </w:rPr>
  </w:style>
  <w:style w:type="character" w:customStyle="1" w:styleId="dbluetext1">
    <w:name w:val="dbluetext1"/>
    <w:rsid w:val="00844955"/>
    <w:rPr>
      <w:rFonts w:ascii="Arial" w:hAnsi="Arial" w:cs="Arial" w:hint="default"/>
      <w:color w:val="003FB2"/>
      <w:sz w:val="21"/>
      <w:szCs w:val="21"/>
    </w:rPr>
  </w:style>
  <w:style w:type="character" w:customStyle="1" w:styleId="datatitle">
    <w:name w:val="datatitle"/>
    <w:basedOn w:val="a3"/>
    <w:rsid w:val="00844955"/>
  </w:style>
  <w:style w:type="character" w:customStyle="1" w:styleId="0Char">
    <w:name w:val="正文0 Char"/>
    <w:link w:val="0"/>
    <w:rsid w:val="00844955"/>
    <w:rPr>
      <w:color w:val="000000"/>
      <w:kern w:val="2"/>
      <w:sz w:val="24"/>
      <w:szCs w:val="30"/>
    </w:rPr>
  </w:style>
  <w:style w:type="character" w:customStyle="1" w:styleId="2CharChar">
    <w:name w:val="标题 2节标题 Char Char"/>
    <w:link w:val="23"/>
    <w:rsid w:val="00844955"/>
    <w:rPr>
      <w:rFonts w:eastAsia="黑体"/>
      <w:kern w:val="2"/>
      <w:sz w:val="30"/>
      <w:lang w:val="en-US" w:eastAsia="zh-CN" w:bidi="ar-SA"/>
    </w:rPr>
  </w:style>
  <w:style w:type="character" w:customStyle="1" w:styleId="flname7">
    <w:name w:val="flname7"/>
    <w:basedOn w:val="a3"/>
    <w:rsid w:val="00844955"/>
  </w:style>
  <w:style w:type="character" w:customStyle="1" w:styleId="txt">
    <w:name w:val="txt"/>
    <w:basedOn w:val="a3"/>
    <w:rsid w:val="00844955"/>
  </w:style>
  <w:style w:type="character" w:customStyle="1" w:styleId="CharChar">
    <w:name w:val="条标题 Char Char"/>
    <w:rsid w:val="00844955"/>
    <w:rPr>
      <w:rFonts w:eastAsia="黑体"/>
      <w:b/>
      <w:kern w:val="2"/>
      <w:sz w:val="28"/>
      <w:lang w:val="en-US" w:eastAsia="zh-CN" w:bidi="ar-SA"/>
    </w:rPr>
  </w:style>
  <w:style w:type="character" w:customStyle="1" w:styleId="datatitle1">
    <w:name w:val="datatitle1"/>
    <w:rsid w:val="00844955"/>
    <w:rPr>
      <w:b/>
      <w:bCs/>
      <w:color w:val="10619F"/>
      <w:sz w:val="23"/>
      <w:szCs w:val="23"/>
    </w:rPr>
  </w:style>
  <w:style w:type="character" w:customStyle="1" w:styleId="simjour">
    <w:name w:val="simjour"/>
    <w:basedOn w:val="a3"/>
    <w:rsid w:val="00844955"/>
  </w:style>
  <w:style w:type="character" w:customStyle="1" w:styleId="af4">
    <w:name w:val="样式 尾注引用"/>
    <w:rsid w:val="00844955"/>
    <w:rPr>
      <w:rFonts w:ascii="Times New Roman" w:eastAsia="宋体" w:hAnsi="Times New Roman"/>
      <w:sz w:val="24"/>
      <w:szCs w:val="28"/>
      <w:vertAlign w:val="superscript"/>
    </w:rPr>
  </w:style>
  <w:style w:type="character" w:customStyle="1" w:styleId="1Char0">
    <w:name w:val="样式1 Char"/>
    <w:link w:val="11"/>
    <w:rsid w:val="00844955"/>
    <w:rPr>
      <w:kern w:val="2"/>
      <w:sz w:val="24"/>
      <w:lang w:val="de-DE"/>
    </w:rPr>
  </w:style>
  <w:style w:type="character" w:customStyle="1" w:styleId="15">
    <w:name w:val="15"/>
    <w:rsid w:val="00844955"/>
    <w:rPr>
      <w:rFonts w:ascii="Times New Roman" w:hAnsi="Times New Roman" w:cs="Times New Roman" w:hint="default"/>
      <w:sz w:val="20"/>
      <w:szCs w:val="20"/>
    </w:rPr>
  </w:style>
  <w:style w:type="character" w:customStyle="1" w:styleId="mediumtext1">
    <w:name w:val="medium_text1"/>
    <w:rsid w:val="00844955"/>
    <w:rPr>
      <w:sz w:val="24"/>
      <w:szCs w:val="24"/>
    </w:rPr>
  </w:style>
  <w:style w:type="character" w:styleId="af5">
    <w:name w:val="Intense Emphasis"/>
    <w:uiPriority w:val="21"/>
    <w:qFormat/>
    <w:rsid w:val="00844955"/>
    <w:rPr>
      <w:b/>
      <w:bCs/>
      <w:i/>
      <w:iCs/>
      <w:color w:val="4F81BD"/>
    </w:rPr>
  </w:style>
  <w:style w:type="character" w:customStyle="1" w:styleId="CharChar0">
    <w:name w:val="普通文字 Char Char"/>
    <w:rsid w:val="00844955"/>
    <w:rPr>
      <w:rFonts w:ascii="宋体" w:eastAsia="宋体" w:hAnsi="Courier New" w:cs="Courier New"/>
      <w:kern w:val="2"/>
      <w:sz w:val="21"/>
      <w:szCs w:val="21"/>
      <w:lang w:val="en-US" w:eastAsia="zh-CN" w:bidi="ar-SA"/>
    </w:rPr>
  </w:style>
  <w:style w:type="character" w:customStyle="1" w:styleId="Char4">
    <w:name w:val="正文首行缩进 Char"/>
    <w:link w:val="a2"/>
    <w:rsid w:val="00844955"/>
    <w:rPr>
      <w:rFonts w:eastAsia="宋体"/>
      <w:kern w:val="2"/>
      <w:sz w:val="24"/>
      <w:lang w:val="en-US" w:eastAsia="zh-CN" w:bidi="ar-SA"/>
    </w:rPr>
  </w:style>
  <w:style w:type="character" w:customStyle="1" w:styleId="4Char">
    <w:name w:val="标题 4 Char"/>
    <w:link w:val="41"/>
    <w:rsid w:val="00844955"/>
    <w:rPr>
      <w:rFonts w:eastAsia="黑体" w:cs="宋体"/>
      <w:bCs/>
      <w:kern w:val="2"/>
      <w:sz w:val="36"/>
      <w:lang w:val="en-US" w:eastAsia="zh-CN" w:bidi="ar-SA"/>
    </w:rPr>
  </w:style>
  <w:style w:type="character" w:customStyle="1" w:styleId="fontblue14bold1">
    <w:name w:val="font_blue14_bold1"/>
    <w:rsid w:val="00844955"/>
    <w:rPr>
      <w:b/>
      <w:bCs/>
      <w:color w:val="104B83"/>
      <w:sz w:val="21"/>
      <w:szCs w:val="21"/>
    </w:rPr>
  </w:style>
  <w:style w:type="character" w:customStyle="1" w:styleId="CharChar1">
    <w:name w:val="毕业设计（论文）正文 Char Char"/>
    <w:link w:val="af6"/>
    <w:rsid w:val="00844955"/>
    <w:rPr>
      <w:rFonts w:eastAsia="宋体" w:hAnsi="宋体"/>
      <w:color w:val="000000"/>
      <w:sz w:val="24"/>
      <w:lang w:val="en-US" w:eastAsia="zh-CN" w:bidi="ar-SA"/>
    </w:rPr>
  </w:style>
  <w:style w:type="character" w:customStyle="1" w:styleId="CharChar2">
    <w:name w:val="样式 正文 Char Char"/>
    <w:link w:val="af7"/>
    <w:rsid w:val="00844955"/>
    <w:rPr>
      <w:rFonts w:eastAsia="宋体" w:cs="宋体"/>
      <w:kern w:val="2"/>
      <w:sz w:val="24"/>
      <w:lang w:val="en-US" w:eastAsia="zh-CN" w:bidi="ar-SA"/>
    </w:rPr>
  </w:style>
  <w:style w:type="character" w:customStyle="1" w:styleId="shorttext1">
    <w:name w:val="short_text1"/>
    <w:rsid w:val="00844955"/>
    <w:rPr>
      <w:sz w:val="29"/>
      <w:szCs w:val="29"/>
    </w:rPr>
  </w:style>
  <w:style w:type="character" w:customStyle="1" w:styleId="text-161">
    <w:name w:val="text-161"/>
    <w:rsid w:val="00844955"/>
    <w:rPr>
      <w:b/>
      <w:bCs/>
      <w:color w:val="FE6B09"/>
      <w:sz w:val="38"/>
      <w:szCs w:val="38"/>
    </w:rPr>
  </w:style>
  <w:style w:type="character" w:customStyle="1" w:styleId="longtext1">
    <w:name w:val="long_text1"/>
    <w:rsid w:val="00844955"/>
    <w:rPr>
      <w:sz w:val="20"/>
      <w:szCs w:val="20"/>
    </w:rPr>
  </w:style>
  <w:style w:type="character" w:customStyle="1" w:styleId="Char5">
    <w:name w:val="页眉 Char"/>
    <w:link w:val="af8"/>
    <w:rsid w:val="00844955"/>
    <w:rPr>
      <w:rFonts w:eastAsia="宋体"/>
      <w:kern w:val="2"/>
      <w:sz w:val="18"/>
      <w:lang w:val="en-US" w:eastAsia="zh-CN" w:bidi="ar-SA"/>
    </w:rPr>
  </w:style>
  <w:style w:type="character" w:customStyle="1" w:styleId="-CharChar">
    <w:name w:val="摘要-正文 Char Char"/>
    <w:link w:val="-"/>
    <w:rsid w:val="00844955"/>
    <w:rPr>
      <w:szCs w:val="24"/>
    </w:rPr>
  </w:style>
  <w:style w:type="character" w:customStyle="1" w:styleId="green1">
    <w:name w:val="green1"/>
    <w:rsid w:val="00844955"/>
    <w:rPr>
      <w:color w:val="008000"/>
    </w:rPr>
  </w:style>
  <w:style w:type="character" w:customStyle="1" w:styleId="2CharChar0">
    <w:name w:val="正文文字2 Char Char"/>
    <w:link w:val="24"/>
    <w:rsid w:val="00844955"/>
    <w:rPr>
      <w:rFonts w:eastAsia="宋体"/>
      <w:kern w:val="2"/>
      <w:sz w:val="24"/>
      <w:szCs w:val="24"/>
      <w:lang w:val="en-US" w:eastAsia="zh-CN" w:bidi="ar-SA"/>
    </w:rPr>
  </w:style>
  <w:style w:type="character" w:customStyle="1" w:styleId="Char6">
    <w:name w:val="正文文本 Char"/>
    <w:link w:val="af9"/>
    <w:rsid w:val="00844955"/>
    <w:rPr>
      <w:rFonts w:eastAsia="宋体"/>
      <w:kern w:val="2"/>
      <w:sz w:val="24"/>
      <w:lang w:val="en-US" w:eastAsia="zh-CN" w:bidi="ar-SA"/>
    </w:rPr>
  </w:style>
  <w:style w:type="character" w:customStyle="1" w:styleId="copied">
    <w:name w:val="copied"/>
    <w:rsid w:val="00844955"/>
  </w:style>
  <w:style w:type="character" w:customStyle="1" w:styleId="2Char1">
    <w:name w:val="2级标题 Char"/>
    <w:link w:val="25"/>
    <w:rsid w:val="00844955"/>
    <w:rPr>
      <w:rFonts w:eastAsia="黑体"/>
      <w:kern w:val="2"/>
      <w:sz w:val="30"/>
    </w:rPr>
  </w:style>
  <w:style w:type="character" w:customStyle="1" w:styleId="Char7">
    <w:name w:val="页脚 Char"/>
    <w:link w:val="afa"/>
    <w:uiPriority w:val="99"/>
    <w:rsid w:val="00844955"/>
    <w:rPr>
      <w:kern w:val="2"/>
      <w:sz w:val="18"/>
      <w:szCs w:val="18"/>
    </w:rPr>
  </w:style>
  <w:style w:type="character" w:customStyle="1" w:styleId="highlight01">
    <w:name w:val="highlight01"/>
    <w:rsid w:val="00844955"/>
    <w:rPr>
      <w:sz w:val="24"/>
      <w:szCs w:val="24"/>
      <w:shd w:val="clear" w:color="auto" w:fill="FFFF99"/>
    </w:rPr>
  </w:style>
  <w:style w:type="paragraph" w:styleId="afb">
    <w:name w:val="Date"/>
    <w:basedOn w:val="a1"/>
    <w:next w:val="a1"/>
    <w:rsid w:val="00844955"/>
    <w:pPr>
      <w:ind w:leftChars="2500" w:left="100"/>
    </w:pPr>
  </w:style>
  <w:style w:type="paragraph" w:styleId="afc">
    <w:name w:val="Note Heading"/>
    <w:basedOn w:val="a1"/>
    <w:next w:val="a1"/>
    <w:rsid w:val="00844955"/>
    <w:pPr>
      <w:jc w:val="center"/>
    </w:pPr>
  </w:style>
  <w:style w:type="paragraph" w:styleId="afd">
    <w:name w:val="List Continue"/>
    <w:basedOn w:val="a1"/>
    <w:rsid w:val="00844955"/>
    <w:pPr>
      <w:spacing w:after="120"/>
      <w:ind w:leftChars="200" w:left="420"/>
    </w:pPr>
  </w:style>
  <w:style w:type="paragraph" w:styleId="34">
    <w:name w:val="Body Text 3"/>
    <w:basedOn w:val="a1"/>
    <w:rsid w:val="00844955"/>
    <w:pPr>
      <w:jc w:val="center"/>
    </w:pPr>
    <w:rPr>
      <w:sz w:val="21"/>
      <w:szCs w:val="24"/>
    </w:rPr>
  </w:style>
  <w:style w:type="paragraph" w:styleId="afe">
    <w:name w:val="envelope address"/>
    <w:basedOn w:val="a1"/>
    <w:rsid w:val="00844955"/>
    <w:pPr>
      <w:ind w:leftChars="1400" w:left="100"/>
    </w:pPr>
    <w:rPr>
      <w:rFonts w:ascii="Arial" w:hAnsi="Arial" w:cs="Arial"/>
      <w:szCs w:val="24"/>
    </w:rPr>
  </w:style>
  <w:style w:type="paragraph" w:styleId="35">
    <w:name w:val="List 3"/>
    <w:basedOn w:val="a1"/>
    <w:rsid w:val="00844955"/>
    <w:pPr>
      <w:ind w:leftChars="400" w:left="100" w:hangingChars="200" w:hanging="200"/>
    </w:pPr>
  </w:style>
  <w:style w:type="paragraph" w:styleId="aff">
    <w:name w:val="Normal Indent"/>
    <w:basedOn w:val="a1"/>
    <w:rsid w:val="00844955"/>
    <w:pPr>
      <w:ind w:firstLine="420"/>
    </w:pPr>
    <w:rPr>
      <w:sz w:val="21"/>
      <w:szCs w:val="24"/>
    </w:rPr>
  </w:style>
  <w:style w:type="paragraph" w:styleId="5">
    <w:name w:val="List Number 5"/>
    <w:basedOn w:val="a1"/>
    <w:rsid w:val="00844955"/>
    <w:pPr>
      <w:numPr>
        <w:numId w:val="1"/>
      </w:numPr>
      <w:tabs>
        <w:tab w:val="left" w:pos="2040"/>
      </w:tabs>
    </w:pPr>
  </w:style>
  <w:style w:type="paragraph" w:styleId="43">
    <w:name w:val="List Continue 4"/>
    <w:basedOn w:val="a1"/>
    <w:rsid w:val="00844955"/>
    <w:pPr>
      <w:spacing w:after="120"/>
      <w:ind w:leftChars="800" w:left="1680"/>
    </w:pPr>
  </w:style>
  <w:style w:type="paragraph" w:styleId="aff0">
    <w:name w:val="annotation text"/>
    <w:basedOn w:val="a1"/>
    <w:rsid w:val="00844955"/>
    <w:pPr>
      <w:jc w:val="left"/>
    </w:pPr>
  </w:style>
  <w:style w:type="paragraph" w:styleId="aff1">
    <w:name w:val="Balloon Text"/>
    <w:basedOn w:val="a1"/>
    <w:rsid w:val="00844955"/>
    <w:rPr>
      <w:sz w:val="18"/>
      <w:szCs w:val="18"/>
    </w:rPr>
  </w:style>
  <w:style w:type="paragraph" w:styleId="44">
    <w:name w:val="List 4"/>
    <w:basedOn w:val="a1"/>
    <w:rsid w:val="00844955"/>
    <w:pPr>
      <w:ind w:leftChars="600" w:left="100" w:hangingChars="200" w:hanging="200"/>
    </w:pPr>
  </w:style>
  <w:style w:type="paragraph" w:styleId="70">
    <w:name w:val="toc 7"/>
    <w:basedOn w:val="a1"/>
    <w:next w:val="a1"/>
    <w:link w:val="7Char"/>
    <w:uiPriority w:val="39"/>
    <w:unhideWhenUsed/>
    <w:rsid w:val="00844955"/>
    <w:pPr>
      <w:ind w:left="1440"/>
      <w:jc w:val="left"/>
    </w:pPr>
    <w:rPr>
      <w:rFonts w:ascii="Calibri" w:hAnsi="Calibri"/>
      <w:sz w:val="18"/>
      <w:szCs w:val="18"/>
    </w:rPr>
  </w:style>
  <w:style w:type="paragraph" w:styleId="af">
    <w:name w:val="Plain Text"/>
    <w:basedOn w:val="a1"/>
    <w:link w:val="Char"/>
    <w:rsid w:val="00844955"/>
    <w:rPr>
      <w:rFonts w:ascii="宋体" w:hAnsi="Courier New"/>
      <w:sz w:val="21"/>
      <w:szCs w:val="21"/>
    </w:rPr>
  </w:style>
  <w:style w:type="paragraph" w:styleId="26">
    <w:name w:val="List 2"/>
    <w:basedOn w:val="a1"/>
    <w:rsid w:val="00844955"/>
    <w:pPr>
      <w:ind w:leftChars="200" w:left="100" w:hangingChars="200" w:hanging="200"/>
    </w:pPr>
  </w:style>
  <w:style w:type="paragraph" w:styleId="52">
    <w:name w:val="List Continue 5"/>
    <w:basedOn w:val="a1"/>
    <w:rsid w:val="00844955"/>
    <w:pPr>
      <w:spacing w:after="120"/>
      <w:ind w:leftChars="1000" w:left="2100"/>
    </w:pPr>
  </w:style>
  <w:style w:type="paragraph" w:styleId="aff2">
    <w:name w:val="Subtitle"/>
    <w:basedOn w:val="a1"/>
    <w:qFormat/>
    <w:rsid w:val="00844955"/>
    <w:pPr>
      <w:spacing w:before="240" w:after="60" w:line="312" w:lineRule="auto"/>
      <w:jc w:val="center"/>
      <w:outlineLvl w:val="1"/>
    </w:pPr>
    <w:rPr>
      <w:rFonts w:ascii="Arial" w:hAnsi="Arial" w:cs="Arial"/>
      <w:b/>
      <w:bCs/>
      <w:kern w:val="28"/>
      <w:sz w:val="32"/>
      <w:szCs w:val="32"/>
    </w:rPr>
  </w:style>
  <w:style w:type="paragraph" w:styleId="aff3">
    <w:name w:val="Signature"/>
    <w:basedOn w:val="a1"/>
    <w:rsid w:val="00844955"/>
    <w:pPr>
      <w:ind w:leftChars="2100" w:left="100"/>
    </w:pPr>
  </w:style>
  <w:style w:type="paragraph" w:styleId="aff4">
    <w:name w:val="Message Header"/>
    <w:basedOn w:val="a1"/>
    <w:rsid w:val="00844955"/>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9">
    <w:name w:val="Body Text"/>
    <w:basedOn w:val="a1"/>
    <w:link w:val="Char6"/>
    <w:rsid w:val="00844955"/>
    <w:pPr>
      <w:spacing w:after="120"/>
    </w:pPr>
  </w:style>
  <w:style w:type="paragraph" w:styleId="aff5">
    <w:name w:val="envelope return"/>
    <w:basedOn w:val="a1"/>
    <w:rsid w:val="00844955"/>
    <w:rPr>
      <w:rFonts w:ascii="Arial" w:hAnsi="Arial" w:cs="Arial"/>
    </w:rPr>
  </w:style>
  <w:style w:type="paragraph" w:styleId="4">
    <w:name w:val="List Number 4"/>
    <w:basedOn w:val="a1"/>
    <w:rsid w:val="00844955"/>
    <w:pPr>
      <w:numPr>
        <w:numId w:val="2"/>
      </w:numPr>
      <w:tabs>
        <w:tab w:val="left" w:pos="1620"/>
      </w:tabs>
    </w:pPr>
  </w:style>
  <w:style w:type="paragraph" w:styleId="40">
    <w:name w:val="List Bullet 4"/>
    <w:basedOn w:val="a1"/>
    <w:rsid w:val="00844955"/>
    <w:pPr>
      <w:numPr>
        <w:numId w:val="3"/>
      </w:numPr>
      <w:tabs>
        <w:tab w:val="left" w:pos="1620"/>
      </w:tabs>
    </w:pPr>
  </w:style>
  <w:style w:type="paragraph" w:styleId="53">
    <w:name w:val="toc 5"/>
    <w:basedOn w:val="a1"/>
    <w:next w:val="a1"/>
    <w:uiPriority w:val="39"/>
    <w:unhideWhenUsed/>
    <w:rsid w:val="00844955"/>
    <w:pPr>
      <w:ind w:left="960"/>
      <w:jc w:val="left"/>
    </w:pPr>
    <w:rPr>
      <w:rFonts w:ascii="Calibri" w:hAnsi="Calibri"/>
      <w:sz w:val="18"/>
      <w:szCs w:val="18"/>
    </w:rPr>
  </w:style>
  <w:style w:type="paragraph" w:styleId="30">
    <w:name w:val="List Number 3"/>
    <w:basedOn w:val="a1"/>
    <w:rsid w:val="00844955"/>
    <w:pPr>
      <w:numPr>
        <w:numId w:val="4"/>
      </w:numPr>
      <w:tabs>
        <w:tab w:val="left" w:pos="1200"/>
      </w:tabs>
    </w:pPr>
  </w:style>
  <w:style w:type="paragraph" w:styleId="aff6">
    <w:name w:val="Salutation"/>
    <w:basedOn w:val="a1"/>
    <w:next w:val="a1"/>
    <w:rsid w:val="00844955"/>
    <w:rPr>
      <w:sz w:val="21"/>
      <w:szCs w:val="24"/>
    </w:rPr>
  </w:style>
  <w:style w:type="paragraph" w:styleId="aff7">
    <w:name w:val="endnote text"/>
    <w:basedOn w:val="a1"/>
    <w:rsid w:val="00844955"/>
    <w:pPr>
      <w:tabs>
        <w:tab w:val="left" w:pos="498"/>
      </w:tabs>
      <w:ind w:left="200" w:hangingChars="200" w:hanging="200"/>
    </w:pPr>
  </w:style>
  <w:style w:type="paragraph" w:styleId="27">
    <w:name w:val="toc 2"/>
    <w:basedOn w:val="a1"/>
    <w:next w:val="a1"/>
    <w:uiPriority w:val="39"/>
    <w:rsid w:val="00844955"/>
    <w:pPr>
      <w:ind w:left="240"/>
      <w:jc w:val="left"/>
    </w:pPr>
    <w:rPr>
      <w:rFonts w:ascii="Calibri" w:hAnsi="Calibri"/>
      <w:smallCaps/>
      <w:sz w:val="20"/>
    </w:rPr>
  </w:style>
  <w:style w:type="paragraph" w:styleId="a0">
    <w:name w:val="List Number"/>
    <w:basedOn w:val="a1"/>
    <w:rsid w:val="00844955"/>
    <w:pPr>
      <w:numPr>
        <w:numId w:val="5"/>
      </w:numPr>
      <w:tabs>
        <w:tab w:val="left" w:pos="360"/>
      </w:tabs>
    </w:pPr>
  </w:style>
  <w:style w:type="paragraph" w:styleId="aff8">
    <w:name w:val="footnote text"/>
    <w:basedOn w:val="a1"/>
    <w:rsid w:val="00844955"/>
    <w:pPr>
      <w:jc w:val="left"/>
    </w:pPr>
  </w:style>
  <w:style w:type="paragraph" w:styleId="2">
    <w:name w:val="List Number 2"/>
    <w:basedOn w:val="a1"/>
    <w:rsid w:val="00844955"/>
    <w:pPr>
      <w:numPr>
        <w:numId w:val="6"/>
      </w:numPr>
      <w:tabs>
        <w:tab w:val="left" w:pos="780"/>
      </w:tabs>
    </w:pPr>
  </w:style>
  <w:style w:type="paragraph" w:styleId="50">
    <w:name w:val="List Bullet 5"/>
    <w:basedOn w:val="a1"/>
    <w:rsid w:val="00844955"/>
    <w:pPr>
      <w:numPr>
        <w:numId w:val="7"/>
      </w:numPr>
      <w:tabs>
        <w:tab w:val="left" w:pos="2040"/>
      </w:tabs>
    </w:pPr>
  </w:style>
  <w:style w:type="paragraph" w:styleId="af3">
    <w:name w:val="Body Text Indent"/>
    <w:basedOn w:val="a1"/>
    <w:link w:val="Char3"/>
    <w:rsid w:val="00844955"/>
    <w:pPr>
      <w:spacing w:line="300" w:lineRule="auto"/>
    </w:pPr>
    <w:rPr>
      <w:szCs w:val="24"/>
    </w:rPr>
  </w:style>
  <w:style w:type="paragraph" w:styleId="aff9">
    <w:name w:val="Closing"/>
    <w:basedOn w:val="a1"/>
    <w:rsid w:val="00844955"/>
    <w:pPr>
      <w:ind w:leftChars="2100" w:left="100"/>
    </w:pPr>
  </w:style>
  <w:style w:type="paragraph" w:styleId="a2">
    <w:name w:val="Body Text First Indent"/>
    <w:basedOn w:val="a1"/>
    <w:link w:val="Char4"/>
    <w:rsid w:val="00844955"/>
    <w:pPr>
      <w:ind w:firstLine="498"/>
    </w:pPr>
  </w:style>
  <w:style w:type="paragraph" w:styleId="90">
    <w:name w:val="toc 9"/>
    <w:basedOn w:val="a1"/>
    <w:next w:val="a1"/>
    <w:uiPriority w:val="39"/>
    <w:unhideWhenUsed/>
    <w:rsid w:val="00844955"/>
    <w:pPr>
      <w:ind w:left="1920"/>
      <w:jc w:val="left"/>
    </w:pPr>
    <w:rPr>
      <w:rFonts w:ascii="Calibri" w:hAnsi="Calibri"/>
      <w:sz w:val="18"/>
      <w:szCs w:val="18"/>
    </w:rPr>
  </w:style>
  <w:style w:type="paragraph" w:styleId="affa">
    <w:name w:val="Block Text"/>
    <w:basedOn w:val="a1"/>
    <w:rsid w:val="00844955"/>
    <w:pPr>
      <w:spacing w:after="120"/>
      <w:ind w:leftChars="700" w:left="1440" w:rightChars="700" w:right="1440"/>
    </w:pPr>
  </w:style>
  <w:style w:type="paragraph" w:styleId="60">
    <w:name w:val="toc 6"/>
    <w:basedOn w:val="a1"/>
    <w:next w:val="a1"/>
    <w:uiPriority w:val="39"/>
    <w:unhideWhenUsed/>
    <w:rsid w:val="00844955"/>
    <w:pPr>
      <w:ind w:left="1200"/>
      <w:jc w:val="left"/>
    </w:pPr>
    <w:rPr>
      <w:rFonts w:ascii="Calibri" w:hAnsi="Calibri"/>
      <w:sz w:val="18"/>
      <w:szCs w:val="18"/>
    </w:rPr>
  </w:style>
  <w:style w:type="paragraph" w:styleId="af8">
    <w:name w:val="header"/>
    <w:basedOn w:val="a1"/>
    <w:link w:val="Char5"/>
    <w:rsid w:val="00844955"/>
    <w:pPr>
      <w:pBdr>
        <w:bottom w:val="single" w:sz="6" w:space="1" w:color="auto"/>
      </w:pBdr>
      <w:tabs>
        <w:tab w:val="center" w:pos="4153"/>
        <w:tab w:val="right" w:pos="8306"/>
      </w:tabs>
      <w:jc w:val="center"/>
    </w:pPr>
    <w:rPr>
      <w:sz w:val="18"/>
    </w:rPr>
  </w:style>
  <w:style w:type="paragraph" w:styleId="20">
    <w:name w:val="List Bullet 2"/>
    <w:basedOn w:val="a1"/>
    <w:rsid w:val="00844955"/>
    <w:pPr>
      <w:numPr>
        <w:numId w:val="8"/>
      </w:numPr>
      <w:tabs>
        <w:tab w:val="left" w:pos="780"/>
      </w:tabs>
    </w:pPr>
  </w:style>
  <w:style w:type="paragraph" w:styleId="affb">
    <w:name w:val="caption"/>
    <w:basedOn w:val="a1"/>
    <w:next w:val="a2"/>
    <w:qFormat/>
    <w:rsid w:val="00844955"/>
    <w:pPr>
      <w:spacing w:before="152" w:after="160"/>
      <w:jc w:val="center"/>
    </w:pPr>
    <w:rPr>
      <w:rFonts w:cs="Arial"/>
      <w:sz w:val="21"/>
      <w:szCs w:val="21"/>
    </w:rPr>
  </w:style>
  <w:style w:type="paragraph" w:styleId="54">
    <w:name w:val="List 5"/>
    <w:basedOn w:val="a1"/>
    <w:rsid w:val="00844955"/>
    <w:pPr>
      <w:ind w:leftChars="800" w:left="100" w:hangingChars="200" w:hanging="200"/>
    </w:pPr>
  </w:style>
  <w:style w:type="paragraph" w:styleId="affc">
    <w:name w:val="List"/>
    <w:basedOn w:val="a1"/>
    <w:rsid w:val="00844955"/>
    <w:pPr>
      <w:ind w:left="420" w:hanging="420"/>
    </w:pPr>
    <w:rPr>
      <w:sz w:val="21"/>
      <w:szCs w:val="24"/>
    </w:rPr>
  </w:style>
  <w:style w:type="paragraph" w:styleId="affd">
    <w:name w:val="Title"/>
    <w:next w:val="a2"/>
    <w:qFormat/>
    <w:rsid w:val="00844955"/>
    <w:pPr>
      <w:keepLines/>
      <w:pageBreakBefore/>
      <w:widowControl w:val="0"/>
      <w:spacing w:before="240" w:after="120"/>
      <w:jc w:val="center"/>
      <w:outlineLvl w:val="0"/>
    </w:pPr>
    <w:rPr>
      <w:rFonts w:eastAsia="黑体"/>
      <w:b/>
      <w:kern w:val="2"/>
      <w:sz w:val="36"/>
    </w:rPr>
  </w:style>
  <w:style w:type="paragraph" w:styleId="affe">
    <w:name w:val="Document Map"/>
    <w:basedOn w:val="a1"/>
    <w:rsid w:val="00844955"/>
    <w:pPr>
      <w:shd w:val="clear" w:color="auto" w:fill="000080"/>
    </w:pPr>
  </w:style>
  <w:style w:type="paragraph" w:styleId="12">
    <w:name w:val="toc 1"/>
    <w:basedOn w:val="a1"/>
    <w:next w:val="a1"/>
    <w:uiPriority w:val="39"/>
    <w:rsid w:val="00844955"/>
    <w:pPr>
      <w:spacing w:before="120" w:after="120"/>
      <w:jc w:val="left"/>
    </w:pPr>
    <w:rPr>
      <w:rFonts w:ascii="Calibri" w:hAnsi="Calibri"/>
      <w:b/>
      <w:bCs/>
      <w:caps/>
      <w:sz w:val="20"/>
    </w:rPr>
  </w:style>
  <w:style w:type="paragraph" w:styleId="afff">
    <w:name w:val="Normal (Web)"/>
    <w:basedOn w:val="a1"/>
    <w:rsid w:val="00844955"/>
    <w:pPr>
      <w:widowControl/>
      <w:spacing w:before="100" w:beforeAutospacing="1" w:after="100" w:afterAutospacing="1"/>
      <w:jc w:val="left"/>
    </w:pPr>
    <w:rPr>
      <w:rFonts w:ascii="宋体" w:hAnsi="宋体" w:cs="宋体"/>
      <w:kern w:val="0"/>
      <w:szCs w:val="24"/>
    </w:rPr>
  </w:style>
  <w:style w:type="paragraph" w:styleId="afa">
    <w:name w:val="footer"/>
    <w:basedOn w:val="a1"/>
    <w:link w:val="Char7"/>
    <w:uiPriority w:val="99"/>
    <w:rsid w:val="00844955"/>
    <w:pPr>
      <w:tabs>
        <w:tab w:val="center" w:pos="4153"/>
        <w:tab w:val="right" w:pos="8306"/>
      </w:tabs>
      <w:jc w:val="left"/>
    </w:pPr>
    <w:rPr>
      <w:sz w:val="18"/>
      <w:szCs w:val="18"/>
    </w:rPr>
  </w:style>
  <w:style w:type="paragraph" w:styleId="28">
    <w:name w:val="Body Text Indent 2"/>
    <w:basedOn w:val="a1"/>
    <w:rsid w:val="00844955"/>
    <w:pPr>
      <w:spacing w:after="120" w:line="480" w:lineRule="auto"/>
      <w:ind w:leftChars="200" w:left="420"/>
    </w:pPr>
  </w:style>
  <w:style w:type="paragraph" w:styleId="3">
    <w:name w:val="List Bullet 3"/>
    <w:basedOn w:val="a1"/>
    <w:rsid w:val="00844955"/>
    <w:pPr>
      <w:numPr>
        <w:numId w:val="9"/>
      </w:numPr>
      <w:tabs>
        <w:tab w:val="left" w:pos="1200"/>
      </w:tabs>
    </w:pPr>
  </w:style>
  <w:style w:type="paragraph" w:styleId="36">
    <w:name w:val="Body Text Indent 3"/>
    <w:basedOn w:val="a1"/>
    <w:rsid w:val="00844955"/>
    <w:pPr>
      <w:spacing w:after="120"/>
      <w:ind w:leftChars="200" w:left="420"/>
    </w:pPr>
    <w:rPr>
      <w:sz w:val="16"/>
      <w:szCs w:val="16"/>
    </w:rPr>
  </w:style>
  <w:style w:type="paragraph" w:styleId="45">
    <w:name w:val="toc 4"/>
    <w:basedOn w:val="a1"/>
    <w:next w:val="a1"/>
    <w:uiPriority w:val="39"/>
    <w:unhideWhenUsed/>
    <w:rsid w:val="00844955"/>
    <w:pPr>
      <w:ind w:left="720"/>
      <w:jc w:val="left"/>
    </w:pPr>
    <w:rPr>
      <w:rFonts w:ascii="Calibri" w:hAnsi="Calibri"/>
      <w:sz w:val="18"/>
      <w:szCs w:val="18"/>
    </w:rPr>
  </w:style>
  <w:style w:type="paragraph" w:styleId="HTML7">
    <w:name w:val="HTML Address"/>
    <w:basedOn w:val="a1"/>
    <w:rsid w:val="00844955"/>
    <w:rPr>
      <w:i/>
      <w:iCs/>
    </w:rPr>
  </w:style>
  <w:style w:type="paragraph" w:styleId="afff0">
    <w:name w:val="E-mail Signature"/>
    <w:basedOn w:val="a1"/>
    <w:rsid w:val="00844955"/>
  </w:style>
  <w:style w:type="paragraph" w:styleId="29">
    <w:name w:val="List Continue 2"/>
    <w:basedOn w:val="a1"/>
    <w:rsid w:val="00844955"/>
    <w:pPr>
      <w:spacing w:after="120"/>
      <w:ind w:leftChars="400" w:left="840"/>
    </w:pPr>
  </w:style>
  <w:style w:type="paragraph" w:styleId="afff1">
    <w:name w:val="annotation subject"/>
    <w:basedOn w:val="aff0"/>
    <w:next w:val="aff0"/>
    <w:rsid w:val="00844955"/>
    <w:rPr>
      <w:b/>
      <w:bCs/>
    </w:rPr>
  </w:style>
  <w:style w:type="paragraph" w:styleId="HTML8">
    <w:name w:val="HTML Preformatted"/>
    <w:basedOn w:val="a1"/>
    <w:rsid w:val="00844955"/>
    <w:rPr>
      <w:rFonts w:ascii="Courier New" w:hAnsi="Courier New" w:cs="Courier New"/>
      <w:sz w:val="20"/>
    </w:rPr>
  </w:style>
  <w:style w:type="paragraph" w:styleId="2a">
    <w:name w:val="Body Text First Indent 2"/>
    <w:basedOn w:val="af3"/>
    <w:rsid w:val="00844955"/>
    <w:pPr>
      <w:spacing w:after="120" w:line="240" w:lineRule="auto"/>
      <w:ind w:leftChars="200" w:left="420" w:firstLine="420"/>
    </w:pPr>
    <w:rPr>
      <w:szCs w:val="20"/>
    </w:rPr>
  </w:style>
  <w:style w:type="paragraph" w:styleId="80">
    <w:name w:val="toc 8"/>
    <w:basedOn w:val="a1"/>
    <w:next w:val="a1"/>
    <w:uiPriority w:val="39"/>
    <w:unhideWhenUsed/>
    <w:rsid w:val="00844955"/>
    <w:pPr>
      <w:ind w:left="1680"/>
      <w:jc w:val="left"/>
    </w:pPr>
    <w:rPr>
      <w:rFonts w:ascii="Calibri" w:hAnsi="Calibri"/>
      <w:sz w:val="18"/>
      <w:szCs w:val="18"/>
    </w:rPr>
  </w:style>
  <w:style w:type="paragraph" w:styleId="37">
    <w:name w:val="toc 3"/>
    <w:basedOn w:val="a1"/>
    <w:next w:val="a1"/>
    <w:uiPriority w:val="39"/>
    <w:rsid w:val="00844955"/>
    <w:pPr>
      <w:ind w:left="480"/>
      <w:jc w:val="left"/>
    </w:pPr>
    <w:rPr>
      <w:rFonts w:ascii="Calibri" w:hAnsi="Calibri"/>
      <w:i/>
      <w:iCs/>
      <w:sz w:val="20"/>
    </w:rPr>
  </w:style>
  <w:style w:type="paragraph" w:styleId="a">
    <w:name w:val="List Bullet"/>
    <w:basedOn w:val="a1"/>
    <w:rsid w:val="00844955"/>
    <w:pPr>
      <w:numPr>
        <w:numId w:val="10"/>
      </w:numPr>
      <w:tabs>
        <w:tab w:val="left" w:pos="360"/>
      </w:tabs>
    </w:pPr>
  </w:style>
  <w:style w:type="paragraph" w:styleId="2b">
    <w:name w:val="Body Text 2"/>
    <w:basedOn w:val="a1"/>
    <w:rsid w:val="00844955"/>
    <w:rPr>
      <w:b/>
      <w:sz w:val="32"/>
      <w:szCs w:val="32"/>
    </w:rPr>
  </w:style>
  <w:style w:type="paragraph" w:styleId="38">
    <w:name w:val="List Continue 3"/>
    <w:basedOn w:val="a1"/>
    <w:rsid w:val="00844955"/>
    <w:pPr>
      <w:spacing w:after="120"/>
      <w:ind w:leftChars="600" w:left="1260"/>
    </w:pPr>
  </w:style>
  <w:style w:type="paragraph" w:customStyle="1" w:styleId="af1">
    <w:name w:val="二级标题"/>
    <w:basedOn w:val="42"/>
    <w:link w:val="Char1"/>
    <w:rsid w:val="00844955"/>
    <w:rPr>
      <w:rFonts w:ascii="黑体"/>
    </w:rPr>
  </w:style>
  <w:style w:type="paragraph" w:customStyle="1" w:styleId="42">
    <w:name w:val="样式4"/>
    <w:basedOn w:val="21"/>
    <w:link w:val="4Char0"/>
    <w:rsid w:val="00844955"/>
    <w:pPr>
      <w:spacing w:before="50" w:after="50"/>
      <w:ind w:firstLineChars="0" w:firstLine="0"/>
      <w:jc w:val="left"/>
    </w:pPr>
  </w:style>
  <w:style w:type="paragraph" w:customStyle="1" w:styleId="215">
    <w:name w:val="样式 标题 2节标题 + 非加粗 行距: 1.5 倍行距"/>
    <w:basedOn w:val="21"/>
    <w:link w:val="215CharChar"/>
    <w:rsid w:val="00844955"/>
    <w:pPr>
      <w:spacing w:line="360" w:lineRule="auto"/>
    </w:pPr>
    <w:rPr>
      <w:rFonts w:cs="宋体"/>
    </w:rPr>
  </w:style>
  <w:style w:type="paragraph" w:customStyle="1" w:styleId="p0">
    <w:name w:val="p0"/>
    <w:basedOn w:val="a1"/>
    <w:rsid w:val="00844955"/>
    <w:pPr>
      <w:widowControl/>
    </w:pPr>
    <w:rPr>
      <w:rFonts w:ascii="宋体" w:hAnsi="宋体" w:cs="宋体"/>
      <w:kern w:val="0"/>
      <w:szCs w:val="21"/>
    </w:rPr>
  </w:style>
  <w:style w:type="paragraph" w:customStyle="1" w:styleId="CM55">
    <w:name w:val="CM55"/>
    <w:basedOn w:val="Default"/>
    <w:next w:val="Default"/>
    <w:rsid w:val="00844955"/>
    <w:pPr>
      <w:spacing w:after="710"/>
    </w:pPr>
    <w:rPr>
      <w:rFonts w:cs="Times New Roman"/>
      <w:color w:val="auto"/>
    </w:rPr>
  </w:style>
  <w:style w:type="paragraph" w:customStyle="1" w:styleId="Default">
    <w:name w:val="Default"/>
    <w:rsid w:val="00844955"/>
    <w:pPr>
      <w:widowControl w:val="0"/>
      <w:autoSpaceDE w:val="0"/>
      <w:autoSpaceDN w:val="0"/>
      <w:adjustRightInd w:val="0"/>
    </w:pPr>
    <w:rPr>
      <w:rFonts w:ascii="Sim Sun" w:eastAsia="Sim Sun" w:cs="Sim Sun"/>
      <w:color w:val="000000"/>
      <w:sz w:val="24"/>
      <w:szCs w:val="24"/>
    </w:rPr>
  </w:style>
  <w:style w:type="paragraph" w:customStyle="1" w:styleId="CM32">
    <w:name w:val="CM32"/>
    <w:basedOn w:val="Default"/>
    <w:next w:val="Default"/>
    <w:rsid w:val="00844955"/>
    <w:pPr>
      <w:spacing w:line="356" w:lineRule="atLeast"/>
    </w:pPr>
    <w:rPr>
      <w:rFonts w:cs="Times New Roman"/>
      <w:color w:val="auto"/>
    </w:rPr>
  </w:style>
  <w:style w:type="paragraph" w:customStyle="1" w:styleId="afff2">
    <w:name w:val="论文正文"/>
    <w:basedOn w:val="a1"/>
    <w:rsid w:val="00844955"/>
    <w:pPr>
      <w:adjustRightInd/>
      <w:snapToGrid/>
      <w:spacing w:line="300" w:lineRule="auto"/>
      <w:ind w:firstLine="200"/>
    </w:pPr>
  </w:style>
  <w:style w:type="paragraph" w:customStyle="1" w:styleId="CM57">
    <w:name w:val="CM57"/>
    <w:basedOn w:val="Default"/>
    <w:next w:val="Default"/>
    <w:rsid w:val="00844955"/>
    <w:pPr>
      <w:spacing w:after="58"/>
    </w:pPr>
    <w:rPr>
      <w:rFonts w:cs="Times New Roman"/>
      <w:color w:val="auto"/>
    </w:rPr>
  </w:style>
  <w:style w:type="paragraph" w:styleId="TOC">
    <w:name w:val="TOC Heading"/>
    <w:basedOn w:val="1"/>
    <w:next w:val="a1"/>
    <w:uiPriority w:val="39"/>
    <w:qFormat/>
    <w:rsid w:val="00844955"/>
    <w:pPr>
      <w:keepNext/>
      <w:keepLines/>
      <w:spacing w:before="480" w:afterLines="0" w:line="276" w:lineRule="auto"/>
      <w:jc w:val="left"/>
      <w:outlineLvl w:val="9"/>
    </w:pPr>
    <w:rPr>
      <w:rFonts w:ascii="Cambria" w:eastAsia="宋体" w:hAnsi="Cambria"/>
      <w:b/>
      <w:bCs/>
      <w:color w:val="365F91"/>
      <w:kern w:val="0"/>
      <w:sz w:val="28"/>
      <w:szCs w:val="28"/>
    </w:rPr>
  </w:style>
  <w:style w:type="paragraph" w:customStyle="1" w:styleId="32">
    <w:name w:val="3级标题"/>
    <w:basedOn w:val="31"/>
    <w:link w:val="3Char0"/>
    <w:qFormat/>
    <w:rsid w:val="0000580B"/>
    <w:pPr>
      <w:keepNext w:val="0"/>
      <w:spacing w:beforeLines="50" w:afterLines="50"/>
      <w:ind w:firstLineChars="0" w:firstLine="0"/>
      <w:jc w:val="left"/>
    </w:pPr>
    <w:rPr>
      <w:rFonts w:ascii="黑体" w:hAnsi="黑体" w:cs="黑体"/>
    </w:rPr>
  </w:style>
  <w:style w:type="paragraph" w:customStyle="1" w:styleId="13">
    <w:name w:val="正文样式1"/>
    <w:basedOn w:val="a1"/>
    <w:rsid w:val="00844955"/>
    <w:pPr>
      <w:adjustRightInd/>
      <w:snapToGrid/>
    </w:pPr>
  </w:style>
  <w:style w:type="paragraph" w:customStyle="1" w:styleId="CM6">
    <w:name w:val="CM6"/>
    <w:basedOn w:val="Default"/>
    <w:next w:val="Default"/>
    <w:rsid w:val="00844955"/>
    <w:pPr>
      <w:spacing w:line="356" w:lineRule="atLeast"/>
    </w:pPr>
    <w:rPr>
      <w:rFonts w:cs="Times New Roman"/>
      <w:color w:val="auto"/>
    </w:rPr>
  </w:style>
  <w:style w:type="paragraph" w:customStyle="1" w:styleId="afff3">
    <w:name w:val="非正文"/>
    <w:rsid w:val="00844955"/>
    <w:pPr>
      <w:spacing w:line="400" w:lineRule="exact"/>
    </w:pPr>
    <w:rPr>
      <w:kern w:val="2"/>
      <w:sz w:val="24"/>
    </w:rPr>
  </w:style>
  <w:style w:type="paragraph" w:customStyle="1" w:styleId="CM5">
    <w:name w:val="CM5"/>
    <w:basedOn w:val="Default"/>
    <w:next w:val="Default"/>
    <w:rsid w:val="00844955"/>
    <w:pPr>
      <w:spacing w:line="358" w:lineRule="atLeast"/>
    </w:pPr>
    <w:rPr>
      <w:rFonts w:cs="Times New Roman"/>
      <w:color w:val="auto"/>
    </w:rPr>
  </w:style>
  <w:style w:type="paragraph" w:customStyle="1" w:styleId="CM22">
    <w:name w:val="CM22"/>
    <w:basedOn w:val="Default"/>
    <w:next w:val="Default"/>
    <w:rsid w:val="00844955"/>
    <w:pPr>
      <w:spacing w:line="413" w:lineRule="atLeast"/>
    </w:pPr>
    <w:rPr>
      <w:rFonts w:cs="Times New Roman"/>
      <w:color w:val="auto"/>
    </w:rPr>
  </w:style>
  <w:style w:type="paragraph" w:customStyle="1" w:styleId="10">
    <w:name w:val="正文1"/>
    <w:basedOn w:val="a1"/>
    <w:link w:val="1Char"/>
    <w:rsid w:val="00844955"/>
    <w:pPr>
      <w:adjustRightInd/>
      <w:snapToGrid/>
    </w:pPr>
    <w:rPr>
      <w:szCs w:val="24"/>
    </w:rPr>
  </w:style>
  <w:style w:type="paragraph" w:customStyle="1" w:styleId="CM61">
    <w:name w:val="CM61"/>
    <w:basedOn w:val="Default"/>
    <w:next w:val="Default"/>
    <w:rsid w:val="00844955"/>
    <w:pPr>
      <w:spacing w:after="62"/>
    </w:pPr>
    <w:rPr>
      <w:rFonts w:cs="Times New Roman"/>
      <w:color w:val="auto"/>
    </w:rPr>
  </w:style>
  <w:style w:type="paragraph" w:customStyle="1" w:styleId="ParaCharCharCharCharCharCharCharCharCharCharCharCharChar">
    <w:name w:val="默认段落字体 Para Char Char Char Char Char Char Char Char Char Char Char Char Char"/>
    <w:basedOn w:val="a1"/>
    <w:rsid w:val="00844955"/>
    <w:rPr>
      <w:rFonts w:ascii="Tahoma" w:hAnsi="Tahoma"/>
    </w:rPr>
  </w:style>
  <w:style w:type="paragraph" w:customStyle="1" w:styleId="af7">
    <w:name w:val="样式 正文"/>
    <w:basedOn w:val="af9"/>
    <w:link w:val="CharChar2"/>
    <w:rsid w:val="00844955"/>
    <w:pPr>
      <w:adjustRightInd/>
      <w:snapToGrid/>
      <w:spacing w:after="0"/>
      <w:ind w:firstLine="200"/>
      <w:jc w:val="left"/>
    </w:pPr>
    <w:rPr>
      <w:rFonts w:cs="宋体"/>
    </w:rPr>
  </w:style>
  <w:style w:type="paragraph" w:customStyle="1" w:styleId="af0">
    <w:name w:val="一级标题"/>
    <w:basedOn w:val="21"/>
    <w:link w:val="Char0"/>
    <w:qFormat/>
    <w:rsid w:val="00844955"/>
    <w:pPr>
      <w:spacing w:beforeLines="0" w:afterLines="100"/>
      <w:ind w:firstLineChars="0" w:firstLine="0"/>
      <w:jc w:val="center"/>
      <w:outlineLvl w:val="0"/>
    </w:pPr>
    <w:rPr>
      <w:sz w:val="36"/>
    </w:rPr>
  </w:style>
  <w:style w:type="paragraph" w:customStyle="1" w:styleId="CM66">
    <w:name w:val="CM66"/>
    <w:basedOn w:val="Default"/>
    <w:next w:val="Default"/>
    <w:rsid w:val="00844955"/>
    <w:pPr>
      <w:spacing w:after="640"/>
    </w:pPr>
    <w:rPr>
      <w:rFonts w:cs="Times New Roman"/>
      <w:color w:val="auto"/>
    </w:rPr>
  </w:style>
  <w:style w:type="paragraph" w:customStyle="1" w:styleId="af6">
    <w:name w:val="毕业设计（论文）正文"/>
    <w:basedOn w:val="a1"/>
    <w:link w:val="CharChar1"/>
    <w:rsid w:val="00844955"/>
    <w:pPr>
      <w:spacing w:line="300" w:lineRule="auto"/>
    </w:pPr>
    <w:rPr>
      <w:rFonts w:hAnsi="宋体"/>
      <w:color w:val="000000"/>
      <w:kern w:val="0"/>
    </w:rPr>
  </w:style>
  <w:style w:type="paragraph" w:customStyle="1" w:styleId="CM47">
    <w:name w:val="CM47"/>
    <w:basedOn w:val="Default"/>
    <w:next w:val="Default"/>
    <w:rsid w:val="00844955"/>
    <w:rPr>
      <w:rFonts w:cs="Times New Roman"/>
      <w:color w:val="auto"/>
    </w:rPr>
  </w:style>
  <w:style w:type="paragraph" w:customStyle="1" w:styleId="CM25">
    <w:name w:val="CM25"/>
    <w:basedOn w:val="Default"/>
    <w:next w:val="Default"/>
    <w:rsid w:val="00844955"/>
    <w:pPr>
      <w:spacing w:line="356" w:lineRule="atLeast"/>
    </w:pPr>
    <w:rPr>
      <w:rFonts w:cs="Times New Roman"/>
      <w:color w:val="auto"/>
    </w:rPr>
  </w:style>
  <w:style w:type="paragraph" w:customStyle="1" w:styleId="CM65">
    <w:name w:val="CM65"/>
    <w:basedOn w:val="Default"/>
    <w:next w:val="Default"/>
    <w:rsid w:val="00844955"/>
    <w:pPr>
      <w:spacing w:after="263"/>
    </w:pPr>
    <w:rPr>
      <w:rFonts w:cs="Times New Roman"/>
      <w:color w:val="auto"/>
    </w:rPr>
  </w:style>
  <w:style w:type="paragraph" w:customStyle="1" w:styleId="CM38">
    <w:name w:val="CM38"/>
    <w:basedOn w:val="Default"/>
    <w:next w:val="Default"/>
    <w:rsid w:val="00844955"/>
    <w:rPr>
      <w:rFonts w:cs="Times New Roman"/>
      <w:color w:val="auto"/>
    </w:rPr>
  </w:style>
  <w:style w:type="paragraph" w:customStyle="1" w:styleId="-">
    <w:name w:val="摘要-正文"/>
    <w:basedOn w:val="a1"/>
    <w:link w:val="-CharChar"/>
    <w:rsid w:val="00844955"/>
    <w:rPr>
      <w:szCs w:val="24"/>
    </w:rPr>
  </w:style>
  <w:style w:type="paragraph" w:customStyle="1" w:styleId="22">
    <w:name w:val="样式2"/>
    <w:basedOn w:val="21"/>
    <w:link w:val="2Char0"/>
    <w:rsid w:val="00844955"/>
    <w:pPr>
      <w:spacing w:before="50" w:after="50"/>
      <w:ind w:firstLineChars="0" w:firstLine="0"/>
      <w:jc w:val="left"/>
    </w:pPr>
    <w:rPr>
      <w:rFonts w:ascii="黑体"/>
      <w:kern w:val="0"/>
    </w:rPr>
  </w:style>
  <w:style w:type="paragraph" w:customStyle="1" w:styleId="CM64">
    <w:name w:val="CM64"/>
    <w:basedOn w:val="Default"/>
    <w:next w:val="Default"/>
    <w:rsid w:val="00844955"/>
    <w:pPr>
      <w:spacing w:after="4010"/>
    </w:pPr>
    <w:rPr>
      <w:rFonts w:cs="Times New Roman"/>
      <w:color w:val="auto"/>
    </w:rPr>
  </w:style>
  <w:style w:type="paragraph" w:customStyle="1" w:styleId="2c">
    <w:name w:val="我的标题2"/>
    <w:rsid w:val="00844955"/>
    <w:pPr>
      <w:spacing w:beforeLines="50" w:afterLines="50" w:line="400" w:lineRule="exact"/>
      <w:jc w:val="center"/>
    </w:pPr>
    <w:rPr>
      <w:rFonts w:eastAsia="黑体"/>
      <w:sz w:val="30"/>
      <w:szCs w:val="30"/>
    </w:rPr>
  </w:style>
  <w:style w:type="paragraph" w:customStyle="1" w:styleId="CM53">
    <w:name w:val="CM53"/>
    <w:basedOn w:val="Default"/>
    <w:next w:val="Default"/>
    <w:rsid w:val="00844955"/>
    <w:pPr>
      <w:spacing w:after="210"/>
    </w:pPr>
    <w:rPr>
      <w:rFonts w:cs="Times New Roman"/>
      <w:color w:val="auto"/>
    </w:rPr>
  </w:style>
  <w:style w:type="paragraph" w:customStyle="1" w:styleId="CM17">
    <w:name w:val="CM17"/>
    <w:basedOn w:val="Default"/>
    <w:next w:val="Default"/>
    <w:rsid w:val="00844955"/>
    <w:pPr>
      <w:spacing w:line="358" w:lineRule="atLeast"/>
    </w:pPr>
    <w:rPr>
      <w:rFonts w:cs="Times New Roman"/>
      <w:color w:val="auto"/>
    </w:rPr>
  </w:style>
  <w:style w:type="paragraph" w:customStyle="1" w:styleId="CM14">
    <w:name w:val="CM14"/>
    <w:basedOn w:val="Default"/>
    <w:next w:val="Default"/>
    <w:rsid w:val="00844955"/>
    <w:pPr>
      <w:spacing w:line="206" w:lineRule="atLeast"/>
    </w:pPr>
    <w:rPr>
      <w:rFonts w:cs="Times New Roman"/>
      <w:color w:val="auto"/>
    </w:rPr>
  </w:style>
  <w:style w:type="paragraph" w:customStyle="1" w:styleId="39">
    <w:name w:val="样式 标题 3条标题 + 小四 非加粗"/>
    <w:basedOn w:val="31"/>
    <w:rsid w:val="00844955"/>
    <w:pPr>
      <w:adjustRightInd/>
      <w:snapToGrid/>
      <w:spacing w:before="140" w:line="240" w:lineRule="auto"/>
      <w:ind w:firstLineChars="0" w:firstLine="0"/>
    </w:pPr>
    <w:rPr>
      <w:b/>
      <w:szCs w:val="20"/>
    </w:rPr>
  </w:style>
  <w:style w:type="paragraph" w:customStyle="1" w:styleId="CM52">
    <w:name w:val="CM52"/>
    <w:basedOn w:val="Default"/>
    <w:next w:val="Default"/>
    <w:rsid w:val="00844955"/>
    <w:pPr>
      <w:spacing w:after="6003"/>
    </w:pPr>
    <w:rPr>
      <w:rFonts w:cs="Times New Roman"/>
      <w:color w:val="auto"/>
    </w:rPr>
  </w:style>
  <w:style w:type="paragraph" w:customStyle="1" w:styleId="CM45">
    <w:name w:val="CM45"/>
    <w:basedOn w:val="Default"/>
    <w:next w:val="Default"/>
    <w:rsid w:val="00844955"/>
    <w:pPr>
      <w:spacing w:line="253" w:lineRule="atLeast"/>
    </w:pPr>
    <w:rPr>
      <w:rFonts w:cs="Times New Roman"/>
      <w:color w:val="auto"/>
    </w:rPr>
  </w:style>
  <w:style w:type="paragraph" w:customStyle="1" w:styleId="22222222222222222">
    <w:name w:val="22222222222222222"/>
    <w:basedOn w:val="a1"/>
    <w:rsid w:val="00844955"/>
    <w:pPr>
      <w:adjustRightInd/>
      <w:snapToGrid/>
      <w:ind w:firstLine="200"/>
    </w:pPr>
    <w:rPr>
      <w:rFonts w:cs="宋体"/>
    </w:rPr>
  </w:style>
  <w:style w:type="paragraph" w:customStyle="1" w:styleId="CM16">
    <w:name w:val="CM16"/>
    <w:basedOn w:val="Default"/>
    <w:next w:val="Default"/>
    <w:rsid w:val="00844955"/>
    <w:pPr>
      <w:spacing w:line="388" w:lineRule="atLeast"/>
    </w:pPr>
    <w:rPr>
      <w:rFonts w:cs="Times New Roman"/>
      <w:color w:val="auto"/>
    </w:rPr>
  </w:style>
  <w:style w:type="paragraph" w:customStyle="1" w:styleId="CM43">
    <w:name w:val="CM43"/>
    <w:basedOn w:val="Default"/>
    <w:next w:val="Default"/>
    <w:rsid w:val="00844955"/>
    <w:pPr>
      <w:spacing w:line="506" w:lineRule="atLeast"/>
    </w:pPr>
    <w:rPr>
      <w:rFonts w:cs="Times New Roman"/>
      <w:color w:val="auto"/>
    </w:rPr>
  </w:style>
  <w:style w:type="paragraph" w:customStyle="1" w:styleId="CM40">
    <w:name w:val="CM40"/>
    <w:basedOn w:val="Default"/>
    <w:next w:val="Default"/>
    <w:rsid w:val="00844955"/>
    <w:pPr>
      <w:spacing w:line="406" w:lineRule="atLeast"/>
    </w:pPr>
    <w:rPr>
      <w:rFonts w:cs="Times New Roman"/>
      <w:color w:val="auto"/>
    </w:rPr>
  </w:style>
  <w:style w:type="paragraph" w:customStyle="1" w:styleId="CM54">
    <w:name w:val="CM54"/>
    <w:basedOn w:val="Default"/>
    <w:next w:val="Default"/>
    <w:rsid w:val="00844955"/>
    <w:pPr>
      <w:spacing w:after="1923"/>
    </w:pPr>
    <w:rPr>
      <w:rFonts w:cs="Times New Roman"/>
      <w:color w:val="auto"/>
    </w:rPr>
  </w:style>
  <w:style w:type="paragraph" w:customStyle="1" w:styleId="CM7">
    <w:name w:val="CM7"/>
    <w:basedOn w:val="Default"/>
    <w:next w:val="Default"/>
    <w:rsid w:val="00844955"/>
    <w:rPr>
      <w:rFonts w:cs="Times New Roman"/>
      <w:color w:val="auto"/>
    </w:rPr>
  </w:style>
  <w:style w:type="paragraph" w:customStyle="1" w:styleId="afff4">
    <w:name w:val="灯泡注释(打印无效)"/>
    <w:basedOn w:val="a2"/>
    <w:rsid w:val="00844955"/>
    <w:pPr>
      <w:topLinePunct/>
      <w:spacing w:line="240" w:lineRule="auto"/>
      <w:ind w:firstLineChars="0" w:firstLine="0"/>
      <w:jc w:val="center"/>
    </w:pPr>
    <w:rPr>
      <w:rFonts w:ascii="黑体" w:eastAsia="黑体" w:hAnsi="宋体"/>
      <w:sz w:val="36"/>
      <w:szCs w:val="36"/>
    </w:rPr>
  </w:style>
  <w:style w:type="paragraph" w:customStyle="1" w:styleId="CM3">
    <w:name w:val="CM3"/>
    <w:basedOn w:val="Default"/>
    <w:next w:val="Default"/>
    <w:rsid w:val="00844955"/>
    <w:pPr>
      <w:spacing w:line="353" w:lineRule="atLeast"/>
    </w:pPr>
    <w:rPr>
      <w:rFonts w:cs="Times New Roman"/>
      <w:color w:val="auto"/>
    </w:rPr>
  </w:style>
  <w:style w:type="paragraph" w:customStyle="1" w:styleId="CM37">
    <w:name w:val="CM37"/>
    <w:basedOn w:val="Default"/>
    <w:next w:val="Default"/>
    <w:rsid w:val="00844955"/>
    <w:pPr>
      <w:spacing w:line="403" w:lineRule="atLeast"/>
    </w:pPr>
    <w:rPr>
      <w:rFonts w:cs="Times New Roman"/>
      <w:color w:val="auto"/>
    </w:rPr>
  </w:style>
  <w:style w:type="paragraph" w:customStyle="1" w:styleId="CM68">
    <w:name w:val="CM68"/>
    <w:basedOn w:val="Default"/>
    <w:next w:val="Default"/>
    <w:rsid w:val="00844955"/>
    <w:pPr>
      <w:spacing w:after="165"/>
    </w:pPr>
    <w:rPr>
      <w:rFonts w:cs="Times New Roman"/>
      <w:color w:val="auto"/>
    </w:rPr>
  </w:style>
  <w:style w:type="paragraph" w:customStyle="1" w:styleId="3a">
    <w:name w:val="我的标题3"/>
    <w:rsid w:val="00844955"/>
    <w:pPr>
      <w:spacing w:beforeLines="50" w:afterLines="50" w:line="400" w:lineRule="exact"/>
    </w:pPr>
    <w:rPr>
      <w:rFonts w:eastAsia="黑体"/>
      <w:sz w:val="28"/>
      <w:szCs w:val="28"/>
    </w:rPr>
  </w:style>
  <w:style w:type="paragraph" w:customStyle="1" w:styleId="23">
    <w:name w:val="标题 2节标题"/>
    <w:basedOn w:val="21"/>
    <w:link w:val="2CharChar"/>
    <w:rsid w:val="00844955"/>
    <w:pPr>
      <w:topLinePunct w:val="0"/>
      <w:adjustRightInd/>
      <w:snapToGrid/>
      <w:spacing w:beforeLines="0" w:afterLines="0" w:line="240" w:lineRule="auto"/>
      <w:ind w:left="2640"/>
    </w:pPr>
  </w:style>
  <w:style w:type="paragraph" w:customStyle="1" w:styleId="CM48">
    <w:name w:val="CM48"/>
    <w:basedOn w:val="Default"/>
    <w:next w:val="Default"/>
    <w:rsid w:val="00844955"/>
    <w:pPr>
      <w:spacing w:line="253" w:lineRule="atLeast"/>
    </w:pPr>
    <w:rPr>
      <w:rFonts w:cs="Times New Roman"/>
      <w:color w:val="auto"/>
    </w:rPr>
  </w:style>
  <w:style w:type="paragraph" w:customStyle="1" w:styleId="CM33">
    <w:name w:val="CM33"/>
    <w:basedOn w:val="Default"/>
    <w:next w:val="Default"/>
    <w:rsid w:val="00844955"/>
    <w:pPr>
      <w:spacing w:line="356" w:lineRule="atLeast"/>
    </w:pPr>
    <w:rPr>
      <w:rFonts w:cs="Times New Roman"/>
      <w:color w:val="auto"/>
    </w:rPr>
  </w:style>
  <w:style w:type="paragraph" w:customStyle="1" w:styleId="24">
    <w:name w:val="正文文字2"/>
    <w:basedOn w:val="a1"/>
    <w:link w:val="2CharChar0"/>
    <w:rsid w:val="00844955"/>
    <w:pPr>
      <w:spacing w:line="360" w:lineRule="atLeast"/>
      <w:ind w:firstLine="200"/>
    </w:pPr>
    <w:rPr>
      <w:szCs w:val="24"/>
    </w:rPr>
  </w:style>
  <w:style w:type="paragraph" w:customStyle="1" w:styleId="CM51">
    <w:name w:val="CM51"/>
    <w:basedOn w:val="Default"/>
    <w:next w:val="Default"/>
    <w:rsid w:val="00844955"/>
    <w:pPr>
      <w:spacing w:after="783"/>
    </w:pPr>
    <w:rPr>
      <w:rFonts w:cs="Times New Roman"/>
      <w:color w:val="auto"/>
    </w:rPr>
  </w:style>
  <w:style w:type="paragraph" w:customStyle="1" w:styleId="hlouter">
    <w:name w:val="hl_outer"/>
    <w:basedOn w:val="a1"/>
    <w:rsid w:val="00844955"/>
    <w:pPr>
      <w:widowControl/>
      <w:jc w:val="left"/>
    </w:pPr>
    <w:rPr>
      <w:rFonts w:ascii="宋体" w:hAnsi="宋体" w:cs="宋体"/>
      <w:kern w:val="0"/>
      <w:szCs w:val="24"/>
    </w:rPr>
  </w:style>
  <w:style w:type="paragraph" w:customStyle="1" w:styleId="CM10">
    <w:name w:val="CM10"/>
    <w:basedOn w:val="Default"/>
    <w:next w:val="Default"/>
    <w:rsid w:val="00844955"/>
    <w:pPr>
      <w:spacing w:line="206" w:lineRule="atLeast"/>
    </w:pPr>
    <w:rPr>
      <w:rFonts w:cs="Times New Roman"/>
      <w:color w:val="auto"/>
    </w:rPr>
  </w:style>
  <w:style w:type="paragraph" w:customStyle="1" w:styleId="CM63">
    <w:name w:val="CM63"/>
    <w:basedOn w:val="Default"/>
    <w:next w:val="Default"/>
    <w:rsid w:val="00844955"/>
    <w:pPr>
      <w:spacing w:after="465"/>
    </w:pPr>
    <w:rPr>
      <w:rFonts w:cs="Times New Roman"/>
      <w:color w:val="auto"/>
    </w:rPr>
  </w:style>
  <w:style w:type="paragraph" w:customStyle="1" w:styleId="14">
    <w:name w:val="1级章"/>
    <w:basedOn w:val="1"/>
    <w:rsid w:val="00844955"/>
    <w:rPr>
      <w:rFonts w:cs="宋体"/>
      <w:bCs/>
    </w:rPr>
  </w:style>
  <w:style w:type="paragraph" w:customStyle="1" w:styleId="afff5">
    <w:name w:val="章标题(不加入目录内)"/>
    <w:basedOn w:val="affd"/>
    <w:rsid w:val="00844955"/>
    <w:pPr>
      <w:outlineLvl w:val="9"/>
    </w:pPr>
  </w:style>
  <w:style w:type="paragraph" w:customStyle="1" w:styleId="CM1">
    <w:name w:val="CM1"/>
    <w:basedOn w:val="Default"/>
    <w:next w:val="Default"/>
    <w:rsid w:val="00844955"/>
    <w:rPr>
      <w:rFonts w:cs="Times New Roman"/>
      <w:color w:val="auto"/>
    </w:rPr>
  </w:style>
  <w:style w:type="paragraph" w:customStyle="1" w:styleId="tgt2">
    <w:name w:val="tgt2"/>
    <w:basedOn w:val="a1"/>
    <w:rsid w:val="00844955"/>
    <w:pPr>
      <w:widowControl/>
      <w:adjustRightInd/>
      <w:snapToGrid/>
      <w:spacing w:after="150"/>
      <w:ind w:firstLineChars="0" w:firstLine="0"/>
      <w:jc w:val="left"/>
    </w:pPr>
    <w:rPr>
      <w:rFonts w:ascii="宋体" w:hAnsi="宋体" w:cs="宋体"/>
      <w:b/>
      <w:bCs/>
      <w:kern w:val="0"/>
      <w:sz w:val="36"/>
      <w:szCs w:val="36"/>
    </w:rPr>
  </w:style>
  <w:style w:type="paragraph" w:customStyle="1" w:styleId="afff6">
    <w:name w:val="图的名称"/>
    <w:basedOn w:val="a1"/>
    <w:rsid w:val="00844955"/>
    <w:pPr>
      <w:jc w:val="center"/>
    </w:pPr>
    <w:rPr>
      <w:sz w:val="21"/>
      <w:szCs w:val="24"/>
    </w:rPr>
  </w:style>
  <w:style w:type="paragraph" w:customStyle="1" w:styleId="afff7">
    <w:name w:val="源代码"/>
    <w:basedOn w:val="a1"/>
    <w:rsid w:val="00844955"/>
    <w:pPr>
      <w:widowControl/>
      <w:kinsoku w:val="0"/>
      <w:overflowPunct w:val="0"/>
      <w:autoSpaceDE w:val="0"/>
      <w:autoSpaceDN w:val="0"/>
      <w:jc w:val="left"/>
    </w:pPr>
    <w:rPr>
      <w:rFonts w:ascii="Courier New" w:hAnsi="Courier New"/>
      <w:b/>
      <w:snapToGrid w:val="0"/>
      <w:kern w:val="0"/>
      <w:szCs w:val="24"/>
    </w:rPr>
  </w:style>
  <w:style w:type="paragraph" w:customStyle="1" w:styleId="3b">
    <w:name w:val="毕业设计（论文）3级标题"/>
    <w:basedOn w:val="a1"/>
    <w:rsid w:val="00844955"/>
    <w:pPr>
      <w:spacing w:line="300" w:lineRule="auto"/>
      <w:ind w:firstLineChars="0" w:firstLine="0"/>
    </w:pPr>
    <w:rPr>
      <w:rFonts w:eastAsia="黑体"/>
      <w:color w:val="000000"/>
    </w:rPr>
  </w:style>
  <w:style w:type="paragraph" w:customStyle="1" w:styleId="25">
    <w:name w:val="2级标题"/>
    <w:basedOn w:val="a1"/>
    <w:link w:val="2Char1"/>
    <w:qFormat/>
    <w:rsid w:val="00844955"/>
    <w:pPr>
      <w:spacing w:beforeLines="50" w:afterLines="50"/>
      <w:ind w:firstLineChars="0" w:firstLine="0"/>
      <w:jc w:val="left"/>
      <w:outlineLvl w:val="1"/>
    </w:pPr>
    <w:rPr>
      <w:rFonts w:eastAsia="黑体"/>
      <w:sz w:val="30"/>
    </w:rPr>
  </w:style>
  <w:style w:type="paragraph" w:customStyle="1" w:styleId="CM18">
    <w:name w:val="CM18"/>
    <w:basedOn w:val="Default"/>
    <w:next w:val="Default"/>
    <w:rsid w:val="00844955"/>
    <w:pPr>
      <w:spacing w:line="356" w:lineRule="atLeast"/>
    </w:pPr>
    <w:rPr>
      <w:rFonts w:cs="Times New Roman"/>
      <w:color w:val="auto"/>
    </w:rPr>
  </w:style>
  <w:style w:type="paragraph" w:customStyle="1" w:styleId="CM69">
    <w:name w:val="CM69"/>
    <w:basedOn w:val="Default"/>
    <w:next w:val="Default"/>
    <w:rsid w:val="00844955"/>
    <w:pPr>
      <w:spacing w:after="222"/>
    </w:pPr>
    <w:rPr>
      <w:rFonts w:cs="Times New Roman"/>
      <w:color w:val="auto"/>
    </w:rPr>
  </w:style>
  <w:style w:type="paragraph" w:customStyle="1" w:styleId="CM56">
    <w:name w:val="CM56"/>
    <w:basedOn w:val="Default"/>
    <w:next w:val="Default"/>
    <w:rsid w:val="00844955"/>
    <w:pPr>
      <w:spacing w:after="373"/>
    </w:pPr>
    <w:rPr>
      <w:rFonts w:cs="Times New Roman"/>
      <w:color w:val="auto"/>
    </w:rPr>
  </w:style>
  <w:style w:type="paragraph" w:customStyle="1" w:styleId="11">
    <w:name w:val="样式1"/>
    <w:basedOn w:val="a1"/>
    <w:link w:val="1Char0"/>
    <w:rsid w:val="00844955"/>
    <w:pPr>
      <w:adjustRightInd/>
      <w:snapToGrid/>
      <w:ind w:hangingChars="200" w:hanging="200"/>
    </w:pPr>
    <w:rPr>
      <w:lang w:val="de-DE"/>
    </w:rPr>
  </w:style>
  <w:style w:type="paragraph" w:customStyle="1" w:styleId="0882">
    <w:name w:val="样式 首行缩进:  0.88 厘米2"/>
    <w:basedOn w:val="a1"/>
    <w:rsid w:val="00844955"/>
    <w:pPr>
      <w:adjustRightInd/>
      <w:snapToGrid/>
      <w:spacing w:line="240" w:lineRule="auto"/>
      <w:ind w:firstLineChars="0" w:firstLine="482"/>
    </w:pPr>
    <w:rPr>
      <w:rFonts w:cs="宋体"/>
    </w:rPr>
  </w:style>
  <w:style w:type="paragraph" w:customStyle="1" w:styleId="CM15">
    <w:name w:val="CM15"/>
    <w:basedOn w:val="Default"/>
    <w:next w:val="Default"/>
    <w:rsid w:val="00844955"/>
    <w:pPr>
      <w:spacing w:line="206" w:lineRule="atLeast"/>
    </w:pPr>
    <w:rPr>
      <w:rFonts w:cs="Times New Roman"/>
      <w:color w:val="auto"/>
    </w:rPr>
  </w:style>
  <w:style w:type="paragraph" w:customStyle="1" w:styleId="0">
    <w:name w:val="正文0"/>
    <w:basedOn w:val="a1"/>
    <w:link w:val="0Char"/>
    <w:qFormat/>
    <w:rsid w:val="00844955"/>
    <w:pPr>
      <w:ind w:firstLine="200"/>
    </w:pPr>
    <w:rPr>
      <w:color w:val="000000"/>
      <w:szCs w:val="30"/>
    </w:rPr>
  </w:style>
  <w:style w:type="paragraph" w:customStyle="1" w:styleId="WPSOffice1">
    <w:name w:val="WPSOffice手动目录 1"/>
    <w:rsid w:val="00844955"/>
  </w:style>
  <w:style w:type="paragraph" w:customStyle="1" w:styleId="CM2">
    <w:name w:val="CM2"/>
    <w:basedOn w:val="Default"/>
    <w:next w:val="Default"/>
    <w:rsid w:val="00844955"/>
    <w:pPr>
      <w:spacing w:line="516" w:lineRule="atLeast"/>
    </w:pPr>
    <w:rPr>
      <w:rFonts w:cs="Times New Roman"/>
      <w:color w:val="auto"/>
    </w:rPr>
  </w:style>
  <w:style w:type="paragraph" w:customStyle="1" w:styleId="CM60">
    <w:name w:val="CM60"/>
    <w:basedOn w:val="Default"/>
    <w:next w:val="Default"/>
    <w:rsid w:val="00844955"/>
    <w:pPr>
      <w:spacing w:after="535"/>
    </w:pPr>
    <w:rPr>
      <w:rFonts w:cs="Times New Roman"/>
      <w:color w:val="auto"/>
    </w:rPr>
  </w:style>
  <w:style w:type="paragraph" w:customStyle="1" w:styleId="CM62">
    <w:name w:val="CM62"/>
    <w:basedOn w:val="Default"/>
    <w:next w:val="Default"/>
    <w:rsid w:val="00844955"/>
    <w:pPr>
      <w:spacing w:after="133"/>
    </w:pPr>
    <w:rPr>
      <w:rFonts w:cs="Times New Roman"/>
      <w:color w:val="auto"/>
    </w:rPr>
  </w:style>
  <w:style w:type="paragraph" w:customStyle="1" w:styleId="CM50">
    <w:name w:val="CM50"/>
    <w:basedOn w:val="Default"/>
    <w:next w:val="Default"/>
    <w:rsid w:val="00844955"/>
    <w:pPr>
      <w:spacing w:line="378" w:lineRule="atLeast"/>
    </w:pPr>
    <w:rPr>
      <w:rFonts w:cs="Times New Roman"/>
      <w:color w:val="auto"/>
    </w:rPr>
  </w:style>
  <w:style w:type="paragraph" w:customStyle="1" w:styleId="afff8">
    <w:name w:val="图表"/>
    <w:basedOn w:val="a1"/>
    <w:rsid w:val="00844955"/>
    <w:pPr>
      <w:spacing w:beforeLines="50" w:afterLines="50" w:line="240" w:lineRule="auto"/>
      <w:ind w:firstLineChars="0" w:firstLine="0"/>
      <w:jc w:val="center"/>
    </w:pPr>
    <w:rPr>
      <w:rFonts w:ascii="宋体" w:hAnsi="宋体" w:cs="宋体"/>
      <w:b/>
      <w:kern w:val="0"/>
    </w:rPr>
  </w:style>
  <w:style w:type="paragraph" w:customStyle="1" w:styleId="CM4">
    <w:name w:val="CM4"/>
    <w:basedOn w:val="Default"/>
    <w:next w:val="Default"/>
    <w:rsid w:val="00844955"/>
    <w:pPr>
      <w:spacing w:line="356" w:lineRule="atLeast"/>
    </w:pPr>
    <w:rPr>
      <w:rFonts w:cs="Times New Roman"/>
      <w:color w:val="auto"/>
    </w:rPr>
  </w:style>
  <w:style w:type="paragraph" w:customStyle="1" w:styleId="CM39">
    <w:name w:val="CM39"/>
    <w:basedOn w:val="Default"/>
    <w:next w:val="Default"/>
    <w:rsid w:val="00844955"/>
    <w:pPr>
      <w:spacing w:line="288" w:lineRule="atLeast"/>
    </w:pPr>
    <w:rPr>
      <w:rFonts w:cs="Times New Roman"/>
      <w:color w:val="auto"/>
    </w:rPr>
  </w:style>
  <w:style w:type="paragraph" w:customStyle="1" w:styleId="CM58">
    <w:name w:val="CM58"/>
    <w:basedOn w:val="Default"/>
    <w:next w:val="Default"/>
    <w:rsid w:val="00844955"/>
    <w:pPr>
      <w:spacing w:after="310"/>
    </w:pPr>
    <w:rPr>
      <w:rFonts w:cs="Times New Roman"/>
      <w:color w:val="auto"/>
    </w:rPr>
  </w:style>
  <w:style w:type="paragraph" w:customStyle="1" w:styleId="CM49">
    <w:name w:val="CM49"/>
    <w:basedOn w:val="Default"/>
    <w:next w:val="Default"/>
    <w:rsid w:val="00844955"/>
    <w:pPr>
      <w:spacing w:line="358" w:lineRule="atLeast"/>
    </w:pPr>
    <w:rPr>
      <w:rFonts w:cs="Times New Roman"/>
      <w:color w:val="auto"/>
    </w:rPr>
  </w:style>
  <w:style w:type="paragraph" w:customStyle="1" w:styleId="CM34">
    <w:name w:val="CM34"/>
    <w:basedOn w:val="Default"/>
    <w:next w:val="Default"/>
    <w:rsid w:val="00844955"/>
    <w:pPr>
      <w:spacing w:line="373" w:lineRule="atLeast"/>
    </w:pPr>
    <w:rPr>
      <w:rFonts w:cs="Times New Roman"/>
      <w:color w:val="auto"/>
    </w:rPr>
  </w:style>
  <w:style w:type="paragraph" w:customStyle="1" w:styleId="af2">
    <w:name w:val="样式 五号"/>
    <w:basedOn w:val="a1"/>
    <w:link w:val="Char2"/>
    <w:rsid w:val="00844955"/>
    <w:pPr>
      <w:adjustRightInd/>
      <w:snapToGrid/>
      <w:spacing w:line="240" w:lineRule="auto"/>
      <w:ind w:firstLineChars="0" w:firstLine="0"/>
      <w:jc w:val="center"/>
    </w:pPr>
    <w:rPr>
      <w:kern w:val="0"/>
      <w:sz w:val="21"/>
      <w:szCs w:val="21"/>
    </w:rPr>
  </w:style>
  <w:style w:type="paragraph" w:customStyle="1" w:styleId="33">
    <w:name w:val="样式3"/>
    <w:basedOn w:val="3a"/>
    <w:link w:val="3Char1"/>
    <w:rsid w:val="00844955"/>
    <w:pPr>
      <w:widowControl w:val="0"/>
      <w:jc w:val="both"/>
      <w:outlineLvl w:val="2"/>
    </w:pPr>
    <w:rPr>
      <w:rFonts w:ascii="黑体"/>
      <w:kern w:val="2"/>
    </w:rPr>
  </w:style>
  <w:style w:type="paragraph" w:customStyle="1" w:styleId="150">
    <w:name w:val="样式 宋体 行距: 1.5 倍行距"/>
    <w:basedOn w:val="a1"/>
    <w:rsid w:val="00844955"/>
    <w:pPr>
      <w:ind w:firstLine="200"/>
    </w:pPr>
    <w:rPr>
      <w:rFonts w:ascii="宋体" w:hAnsi="宋体" w:cs="宋体"/>
      <w:kern w:val="0"/>
    </w:rPr>
  </w:style>
  <w:style w:type="paragraph" w:styleId="afff9">
    <w:name w:val="No Spacing"/>
    <w:uiPriority w:val="1"/>
    <w:qFormat/>
    <w:rsid w:val="00844955"/>
    <w:pPr>
      <w:widowControl w:val="0"/>
      <w:adjustRightInd w:val="0"/>
      <w:snapToGrid w:val="0"/>
      <w:ind w:firstLineChars="200" w:firstLine="480"/>
      <w:jc w:val="both"/>
    </w:pPr>
    <w:rPr>
      <w:kern w:val="2"/>
      <w:sz w:val="24"/>
    </w:rPr>
  </w:style>
  <w:style w:type="paragraph" w:customStyle="1" w:styleId="CM36">
    <w:name w:val="CM36"/>
    <w:basedOn w:val="Default"/>
    <w:next w:val="Default"/>
    <w:rsid w:val="00844955"/>
    <w:pPr>
      <w:spacing w:line="413" w:lineRule="atLeast"/>
    </w:pPr>
    <w:rPr>
      <w:rFonts w:cs="Times New Roman"/>
      <w:color w:val="auto"/>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1"/>
    <w:rsid w:val="00844955"/>
    <w:pPr>
      <w:widowControl/>
      <w:adjustRightInd/>
      <w:snapToGrid/>
      <w:spacing w:after="160" w:line="240" w:lineRule="exact"/>
      <w:jc w:val="left"/>
    </w:pPr>
    <w:rPr>
      <w:rFonts w:ascii="Verdana" w:hAnsi="Verdana"/>
      <w:kern w:val="0"/>
      <w:sz w:val="20"/>
      <w:lang w:eastAsia="en-US"/>
    </w:rPr>
  </w:style>
  <w:style w:type="paragraph" w:customStyle="1" w:styleId="CM46">
    <w:name w:val="CM46"/>
    <w:basedOn w:val="Default"/>
    <w:next w:val="Default"/>
    <w:rsid w:val="00844955"/>
    <w:pPr>
      <w:spacing w:line="248" w:lineRule="atLeast"/>
    </w:pPr>
    <w:rPr>
      <w:rFonts w:cs="Times New Roman"/>
      <w:color w:val="auto"/>
    </w:rPr>
  </w:style>
  <w:style w:type="paragraph" w:customStyle="1" w:styleId="WPSOffice2">
    <w:name w:val="WPSOffice手动目录 2"/>
    <w:rsid w:val="00844955"/>
    <w:pPr>
      <w:ind w:leftChars="200" w:left="200"/>
    </w:pPr>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3.emf"/><Relationship Id="rId39" Type="http://schemas.openxmlformats.org/officeDocument/2006/relationships/oleObject" Target="embeddings/oleObject8.bin"/><Relationship Id="rId21" Type="http://schemas.openxmlformats.org/officeDocument/2006/relationships/footer" Target="footer8.xml"/><Relationship Id="rId34" Type="http://schemas.openxmlformats.org/officeDocument/2006/relationships/oleObject" Target="embeddings/oleObject6.bin"/><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5.emf"/><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emf"/><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oleObject" Target="embeddings/oleObject1.bin"/><Relationship Id="rId28" Type="http://schemas.openxmlformats.org/officeDocument/2006/relationships/image" Target="media/image4.png"/><Relationship Id="rId36" Type="http://schemas.openxmlformats.org/officeDocument/2006/relationships/image" Target="media/image9.emf"/><Relationship Id="rId49" Type="http://schemas.openxmlformats.org/officeDocument/2006/relationships/oleObject" Target="embeddings/oleObject9.bin"/><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emf"/><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emf"/><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emf"/><Relationship Id="rId56" Type="http://schemas.openxmlformats.org/officeDocument/2006/relationships/image" Target="media/image26.png"/><Relationship Id="rId64"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oleObject" Target="embeddings/oleObject2.bin"/><Relationship Id="rId33" Type="http://schemas.openxmlformats.org/officeDocument/2006/relationships/image" Target="media/image7.emf"/><Relationship Id="rId38" Type="http://schemas.openxmlformats.org/officeDocument/2006/relationships/image" Target="media/image10.emf"/><Relationship Id="rId46" Type="http://schemas.openxmlformats.org/officeDocument/2006/relationships/image" Target="media/image17.png"/><Relationship Id="rId5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E876250-4860-4453-9D97-A197967B6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39</Pages>
  <Words>2822</Words>
  <Characters>16091</Characters>
  <Application>Microsoft Office Word</Application>
  <DocSecurity>0</DocSecurity>
  <PresentationFormat/>
  <Lines>134</Lines>
  <Paragraphs>37</Paragraphs>
  <Slides>0</Slides>
  <Notes>0</Notes>
  <HiddenSlides>0</HiddenSlides>
  <MMClips>0</MMClips>
  <ScaleCrop>false</ScaleCrop>
  <Company>微软中国</Company>
  <LinksUpToDate>false</LinksUpToDate>
  <CharactersWithSpaces>18876</CharactersWithSpaces>
  <SharedDoc>false</SharedDoc>
  <HLinks>
    <vt:vector size="126" baseType="variant">
      <vt:variant>
        <vt:i4>3342357</vt:i4>
      </vt:variant>
      <vt:variant>
        <vt:i4>60</vt:i4>
      </vt:variant>
      <vt:variant>
        <vt:i4>0</vt:i4>
      </vt:variant>
      <vt:variant>
        <vt:i4>5</vt:i4>
      </vt:variant>
      <vt:variant>
        <vt:lpwstr/>
      </vt:variant>
      <vt:variant>
        <vt:lpwstr>_Toc27887_WPSOffice_Level1</vt:lpwstr>
      </vt:variant>
      <vt:variant>
        <vt:i4>3342363</vt:i4>
      </vt:variant>
      <vt:variant>
        <vt:i4>57</vt:i4>
      </vt:variant>
      <vt:variant>
        <vt:i4>0</vt:i4>
      </vt:variant>
      <vt:variant>
        <vt:i4>5</vt:i4>
      </vt:variant>
      <vt:variant>
        <vt:lpwstr/>
      </vt:variant>
      <vt:variant>
        <vt:lpwstr>_Toc28372_WPSOffice_Level1</vt:lpwstr>
      </vt:variant>
      <vt:variant>
        <vt:i4>3604497</vt:i4>
      </vt:variant>
      <vt:variant>
        <vt:i4>54</vt:i4>
      </vt:variant>
      <vt:variant>
        <vt:i4>0</vt:i4>
      </vt:variant>
      <vt:variant>
        <vt:i4>5</vt:i4>
      </vt:variant>
      <vt:variant>
        <vt:lpwstr/>
      </vt:variant>
      <vt:variant>
        <vt:lpwstr>_Toc19129_WPSOffice_Level1</vt:lpwstr>
      </vt:variant>
      <vt:variant>
        <vt:i4>4128799</vt:i4>
      </vt:variant>
      <vt:variant>
        <vt:i4>51</vt:i4>
      </vt:variant>
      <vt:variant>
        <vt:i4>0</vt:i4>
      </vt:variant>
      <vt:variant>
        <vt:i4>5</vt:i4>
      </vt:variant>
      <vt:variant>
        <vt:lpwstr/>
      </vt:variant>
      <vt:variant>
        <vt:lpwstr>_Toc24144_WPSOffice_Level2</vt:lpwstr>
      </vt:variant>
      <vt:variant>
        <vt:i4>3473433</vt:i4>
      </vt:variant>
      <vt:variant>
        <vt:i4>48</vt:i4>
      </vt:variant>
      <vt:variant>
        <vt:i4>0</vt:i4>
      </vt:variant>
      <vt:variant>
        <vt:i4>5</vt:i4>
      </vt:variant>
      <vt:variant>
        <vt:lpwstr/>
      </vt:variant>
      <vt:variant>
        <vt:lpwstr>_Toc13090_WPSOffice_Level2</vt:lpwstr>
      </vt:variant>
      <vt:variant>
        <vt:i4>4063255</vt:i4>
      </vt:variant>
      <vt:variant>
        <vt:i4>45</vt:i4>
      </vt:variant>
      <vt:variant>
        <vt:i4>0</vt:i4>
      </vt:variant>
      <vt:variant>
        <vt:i4>5</vt:i4>
      </vt:variant>
      <vt:variant>
        <vt:lpwstr/>
      </vt:variant>
      <vt:variant>
        <vt:lpwstr>_Toc29489_WPSOffice_Level2</vt:lpwstr>
      </vt:variant>
      <vt:variant>
        <vt:i4>3801116</vt:i4>
      </vt:variant>
      <vt:variant>
        <vt:i4>42</vt:i4>
      </vt:variant>
      <vt:variant>
        <vt:i4>0</vt:i4>
      </vt:variant>
      <vt:variant>
        <vt:i4>5</vt:i4>
      </vt:variant>
      <vt:variant>
        <vt:lpwstr/>
      </vt:variant>
      <vt:variant>
        <vt:lpwstr>_Toc23264_WPSOffice_Level2</vt:lpwstr>
      </vt:variant>
      <vt:variant>
        <vt:i4>3866651</vt:i4>
      </vt:variant>
      <vt:variant>
        <vt:i4>39</vt:i4>
      </vt:variant>
      <vt:variant>
        <vt:i4>0</vt:i4>
      </vt:variant>
      <vt:variant>
        <vt:i4>5</vt:i4>
      </vt:variant>
      <vt:variant>
        <vt:lpwstr/>
      </vt:variant>
      <vt:variant>
        <vt:lpwstr>_Toc10476_WPSOffice_Level1</vt:lpwstr>
      </vt:variant>
      <vt:variant>
        <vt:i4>3604506</vt:i4>
      </vt:variant>
      <vt:variant>
        <vt:i4>36</vt:i4>
      </vt:variant>
      <vt:variant>
        <vt:i4>0</vt:i4>
      </vt:variant>
      <vt:variant>
        <vt:i4>5</vt:i4>
      </vt:variant>
      <vt:variant>
        <vt:lpwstr/>
      </vt:variant>
      <vt:variant>
        <vt:lpwstr>_Toc20484_WPSOffice_Level2</vt:lpwstr>
      </vt:variant>
      <vt:variant>
        <vt:i4>655403</vt:i4>
      </vt:variant>
      <vt:variant>
        <vt:i4>33</vt:i4>
      </vt:variant>
      <vt:variant>
        <vt:i4>0</vt:i4>
      </vt:variant>
      <vt:variant>
        <vt:i4>5</vt:i4>
      </vt:variant>
      <vt:variant>
        <vt:lpwstr/>
      </vt:variant>
      <vt:variant>
        <vt:lpwstr>_Toc4653_WPSOffice_Level2</vt:lpwstr>
      </vt:variant>
      <vt:variant>
        <vt:i4>3342363</vt:i4>
      </vt:variant>
      <vt:variant>
        <vt:i4>30</vt:i4>
      </vt:variant>
      <vt:variant>
        <vt:i4>0</vt:i4>
      </vt:variant>
      <vt:variant>
        <vt:i4>5</vt:i4>
      </vt:variant>
      <vt:variant>
        <vt:lpwstr/>
      </vt:variant>
      <vt:variant>
        <vt:lpwstr>_Toc14587_WPSOffice_Level2</vt:lpwstr>
      </vt:variant>
      <vt:variant>
        <vt:i4>3735582</vt:i4>
      </vt:variant>
      <vt:variant>
        <vt:i4>27</vt:i4>
      </vt:variant>
      <vt:variant>
        <vt:i4>0</vt:i4>
      </vt:variant>
      <vt:variant>
        <vt:i4>5</vt:i4>
      </vt:variant>
      <vt:variant>
        <vt:lpwstr/>
      </vt:variant>
      <vt:variant>
        <vt:lpwstr>_Toc10166_WPSOffice_Level2</vt:lpwstr>
      </vt:variant>
      <vt:variant>
        <vt:i4>3670041</vt:i4>
      </vt:variant>
      <vt:variant>
        <vt:i4>24</vt:i4>
      </vt:variant>
      <vt:variant>
        <vt:i4>0</vt:i4>
      </vt:variant>
      <vt:variant>
        <vt:i4>5</vt:i4>
      </vt:variant>
      <vt:variant>
        <vt:lpwstr/>
      </vt:variant>
      <vt:variant>
        <vt:lpwstr>_Toc24605_WPSOffice_Level1</vt:lpwstr>
      </vt:variant>
      <vt:variant>
        <vt:i4>3932190</vt:i4>
      </vt:variant>
      <vt:variant>
        <vt:i4>21</vt:i4>
      </vt:variant>
      <vt:variant>
        <vt:i4>0</vt:i4>
      </vt:variant>
      <vt:variant>
        <vt:i4>5</vt:i4>
      </vt:variant>
      <vt:variant>
        <vt:lpwstr/>
      </vt:variant>
      <vt:variant>
        <vt:lpwstr>_Toc32510_WPSOffice_Level2</vt:lpwstr>
      </vt:variant>
      <vt:variant>
        <vt:i4>3276824</vt:i4>
      </vt:variant>
      <vt:variant>
        <vt:i4>18</vt:i4>
      </vt:variant>
      <vt:variant>
        <vt:i4>0</vt:i4>
      </vt:variant>
      <vt:variant>
        <vt:i4>5</vt:i4>
      </vt:variant>
      <vt:variant>
        <vt:lpwstr/>
      </vt:variant>
      <vt:variant>
        <vt:lpwstr>_Toc14495_WPSOffice_Level2</vt:lpwstr>
      </vt:variant>
      <vt:variant>
        <vt:i4>655394</vt:i4>
      </vt:variant>
      <vt:variant>
        <vt:i4>15</vt:i4>
      </vt:variant>
      <vt:variant>
        <vt:i4>0</vt:i4>
      </vt:variant>
      <vt:variant>
        <vt:i4>5</vt:i4>
      </vt:variant>
      <vt:variant>
        <vt:lpwstr/>
      </vt:variant>
      <vt:variant>
        <vt:lpwstr>_Toc9316_WPSOffice_Level1</vt:lpwstr>
      </vt:variant>
      <vt:variant>
        <vt:i4>3211280</vt:i4>
      </vt:variant>
      <vt:variant>
        <vt:i4>12</vt:i4>
      </vt:variant>
      <vt:variant>
        <vt:i4>0</vt:i4>
      </vt:variant>
      <vt:variant>
        <vt:i4>5</vt:i4>
      </vt:variant>
      <vt:variant>
        <vt:lpwstr/>
      </vt:variant>
      <vt:variant>
        <vt:lpwstr>_Toc26882_WPSOffice_Level2</vt:lpwstr>
      </vt:variant>
      <vt:variant>
        <vt:i4>3932188</vt:i4>
      </vt:variant>
      <vt:variant>
        <vt:i4>9</vt:i4>
      </vt:variant>
      <vt:variant>
        <vt:i4>0</vt:i4>
      </vt:variant>
      <vt:variant>
        <vt:i4>5</vt:i4>
      </vt:variant>
      <vt:variant>
        <vt:lpwstr/>
      </vt:variant>
      <vt:variant>
        <vt:lpwstr>_Toc13530_WPSOffice_Level1</vt:lpwstr>
      </vt:variant>
      <vt:variant>
        <vt:i4>983083</vt:i4>
      </vt:variant>
      <vt:variant>
        <vt:i4>6</vt:i4>
      </vt:variant>
      <vt:variant>
        <vt:i4>0</vt:i4>
      </vt:variant>
      <vt:variant>
        <vt:i4>5</vt:i4>
      </vt:variant>
      <vt:variant>
        <vt:lpwstr/>
      </vt:variant>
      <vt:variant>
        <vt:lpwstr>_Toc7262_WPSOffice_Level2</vt:lpwstr>
      </vt:variant>
      <vt:variant>
        <vt:i4>3866653</vt:i4>
      </vt:variant>
      <vt:variant>
        <vt:i4>3</vt:i4>
      </vt:variant>
      <vt:variant>
        <vt:i4>0</vt:i4>
      </vt:variant>
      <vt:variant>
        <vt:i4>5</vt:i4>
      </vt:variant>
      <vt:variant>
        <vt:lpwstr/>
      </vt:variant>
      <vt:variant>
        <vt:lpwstr>_Toc16723_WPSOffice_Level2</vt:lpwstr>
      </vt:variant>
      <vt:variant>
        <vt:i4>3211290</vt:i4>
      </vt:variant>
      <vt:variant>
        <vt:i4>0</vt:i4>
      </vt:variant>
      <vt:variant>
        <vt:i4>0</vt:i4>
      </vt:variant>
      <vt:variant>
        <vt:i4>5</vt:i4>
      </vt:variant>
      <vt:variant>
        <vt:lpwstr/>
      </vt:variant>
      <vt:variant>
        <vt:lpwstr>_Toc14093_WPSOffice_Level1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Administrator</cp:lastModifiedBy>
  <cp:revision>73</cp:revision>
  <cp:lastPrinted>2015-05-23T14:23:00Z</cp:lastPrinted>
  <dcterms:created xsi:type="dcterms:W3CDTF">2016-06-04T20:19:00Z</dcterms:created>
  <dcterms:modified xsi:type="dcterms:W3CDTF">2021-06-08T04:21:00Z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